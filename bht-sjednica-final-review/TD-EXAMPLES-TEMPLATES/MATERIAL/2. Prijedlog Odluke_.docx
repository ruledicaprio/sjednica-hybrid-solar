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E3F9AF6" w14:textId="77FB7E50" w:rsidR="00B84D78" w:rsidRPr="008522A9" w:rsidRDefault="00B84D78" w:rsidP="009A4FC1">
      <w:pPr>
        <w:tabs>
          <w:tab w:val="left" w:pos="567"/>
          <w:tab w:val="center" w:pos="4535"/>
        </w:tabs>
        <w:spacing w:before="240" w:after="240"/>
        <w:rPr>
          <w:lang w:val="bs-Latn-BA"/>
        </w:rPr>
      </w:pPr>
      <w:r w:rsidRPr="000F4CC8">
        <w:rPr>
          <w:rFonts w:ascii="Arial" w:hAnsi="Arial" w:cs="Arial"/>
          <w:b/>
          <w:sz w:val="22"/>
          <w:szCs w:val="22"/>
          <w:lang w:val="bs-Latn-BA"/>
        </w:rPr>
        <w:tab/>
      </w:r>
      <w:r w:rsidR="0019040A" w:rsidRPr="0019040A">
        <w:rPr>
          <w:rFonts w:ascii="Arial" w:hAnsi="Arial" w:cs="Arial"/>
          <w:b/>
          <w:sz w:val="22"/>
          <w:szCs w:val="22"/>
          <w:highlight w:val="yellow"/>
          <w:lang w:val="bs-Latn-BA"/>
        </w:rPr>
        <w:t>_____</w:t>
      </w:r>
      <w:r w:rsidRPr="0019040A">
        <w:rPr>
          <w:rFonts w:ascii="Arial" w:hAnsi="Arial" w:cs="Arial"/>
          <w:b/>
          <w:sz w:val="22"/>
          <w:szCs w:val="22"/>
          <w:highlight w:val="yellow"/>
          <w:lang w:val="bs-Latn-BA"/>
        </w:rPr>
        <w:t>.</w:t>
      </w:r>
      <w:r w:rsidRPr="003A576D">
        <w:rPr>
          <w:rFonts w:ascii="Arial" w:hAnsi="Arial" w:cs="Arial"/>
          <w:b/>
          <w:sz w:val="22"/>
          <w:szCs w:val="22"/>
          <w:lang w:val="bs-Latn-BA"/>
        </w:rPr>
        <w:t xml:space="preserve"> SJEDNICA</w:t>
      </w:r>
      <w:r w:rsidRPr="008522A9">
        <w:rPr>
          <w:rFonts w:ascii="Arial" w:hAnsi="Arial" w:cs="Arial"/>
          <w:b/>
          <w:sz w:val="22"/>
          <w:szCs w:val="22"/>
          <w:lang w:val="bs-Latn-BA"/>
        </w:rPr>
        <w:t xml:space="preserve"> UPRAVE DIONIČKOG DRUŠTVA BH TELECOM SARAJEVO</w:t>
      </w:r>
    </w:p>
    <w:p w14:paraId="3C73B3F0" w14:textId="33B66E34" w:rsidR="00B84D78" w:rsidRDefault="00B84D78" w:rsidP="00344159">
      <w:pPr>
        <w:spacing w:after="240"/>
        <w:jc w:val="both"/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 xml:space="preserve">Predlagač/Izvjestilac: Izvršna direkcija za </w:t>
      </w:r>
      <w:r w:rsidR="00344159" w:rsidRPr="008522A9">
        <w:rPr>
          <w:rFonts w:ascii="Arial" w:hAnsi="Arial" w:cs="Arial"/>
          <w:b/>
          <w:sz w:val="22"/>
          <w:szCs w:val="22"/>
          <w:lang w:val="bs-Latn-BA"/>
        </w:rPr>
        <w:t>tehnologiju i razvoj servisa</w:t>
      </w:r>
    </w:p>
    <w:p w14:paraId="28AEE326" w14:textId="77C16FBD" w:rsidR="00361672" w:rsidRPr="00A84553" w:rsidRDefault="00B84D78" w:rsidP="00A84553">
      <w:pPr>
        <w:pStyle w:val="Default"/>
        <w:rPr>
          <w:b/>
          <w:bCs/>
          <w:sz w:val="22"/>
          <w:szCs w:val="22"/>
        </w:rPr>
      </w:pPr>
      <w:r w:rsidRPr="0019040A">
        <w:rPr>
          <w:b/>
          <w:sz w:val="22"/>
          <w:szCs w:val="22"/>
        </w:rPr>
        <w:t xml:space="preserve">Naslov: </w:t>
      </w:r>
      <w:r w:rsidR="00344159" w:rsidRPr="00BD4812">
        <w:rPr>
          <w:b/>
          <w:sz w:val="22"/>
          <w:szCs w:val="22"/>
          <w:highlight w:val="yellow"/>
        </w:rPr>
        <w:t>Prijedlog O</w:t>
      </w:r>
      <w:r w:rsidRPr="00BD4812">
        <w:rPr>
          <w:b/>
          <w:sz w:val="22"/>
          <w:szCs w:val="22"/>
          <w:highlight w:val="yellow"/>
        </w:rPr>
        <w:t>dluk</w:t>
      </w:r>
      <w:r w:rsidR="00344159" w:rsidRPr="00BD4812">
        <w:rPr>
          <w:b/>
          <w:sz w:val="22"/>
          <w:szCs w:val="22"/>
          <w:highlight w:val="yellow"/>
        </w:rPr>
        <w:t>e</w:t>
      </w:r>
      <w:r w:rsidRPr="00BD4812">
        <w:rPr>
          <w:b/>
          <w:sz w:val="22"/>
          <w:szCs w:val="22"/>
          <w:highlight w:val="yellow"/>
        </w:rPr>
        <w:t xml:space="preserve"> </w:t>
      </w:r>
      <w:r w:rsidR="006B45AD" w:rsidRPr="00BD4812">
        <w:rPr>
          <w:b/>
          <w:sz w:val="22"/>
          <w:szCs w:val="22"/>
          <w:highlight w:val="yellow"/>
        </w:rPr>
        <w:t xml:space="preserve">o odobrenju sredstava </w:t>
      </w:r>
      <w:r w:rsidR="00361672" w:rsidRPr="00BD4812">
        <w:rPr>
          <w:b/>
          <w:sz w:val="22"/>
          <w:szCs w:val="22"/>
          <w:highlight w:val="yellow"/>
        </w:rPr>
        <w:t>za</w:t>
      </w:r>
      <w:r w:rsidR="007F3403" w:rsidRPr="00BD4812">
        <w:rPr>
          <w:b/>
          <w:sz w:val="22"/>
          <w:szCs w:val="22"/>
          <w:highlight w:val="yellow"/>
        </w:rPr>
        <w:t xml:space="preserve"> </w:t>
      </w:r>
      <w:r w:rsidR="00361672" w:rsidRPr="00BD4812">
        <w:rPr>
          <w:b/>
          <w:sz w:val="22"/>
          <w:szCs w:val="22"/>
          <w:highlight w:val="yellow"/>
        </w:rPr>
        <w:t>nabavku</w:t>
      </w:r>
      <w:bookmarkStart w:id="0" w:name="_Hlk62463704"/>
      <w:r w:rsidR="00CF4AE4" w:rsidRPr="00BD4812">
        <w:rPr>
          <w:b/>
          <w:sz w:val="22"/>
          <w:szCs w:val="22"/>
          <w:highlight w:val="yellow"/>
        </w:rPr>
        <w:t xml:space="preserve"> </w:t>
      </w:r>
      <w:bookmarkEnd w:id="0"/>
      <w:r w:rsidR="00A84553" w:rsidRPr="00A84553">
        <w:rPr>
          <w:b/>
          <w:bCs/>
          <w:sz w:val="22"/>
          <w:szCs w:val="22"/>
          <w:highlight w:val="yellow"/>
        </w:rPr>
        <w:t>potrošnog elektro i mašinskog materijala za potrebe energetike u BH Telecom-u.</w:t>
      </w:r>
    </w:p>
    <w:p w14:paraId="428BDCE5" w14:textId="77777777" w:rsidR="00A84553" w:rsidRDefault="00A84553" w:rsidP="00CF4F3E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1BDE9776" w14:textId="52E8A842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>Dokument za:</w:t>
      </w:r>
    </w:p>
    <w:p w14:paraId="45655C83" w14:textId="77777777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 xml:space="preserve">  </w:t>
      </w:r>
    </w:p>
    <w:p w14:paraId="7138E431" w14:textId="7342FF95" w:rsidR="00AC19E5" w:rsidRPr="001A065A" w:rsidRDefault="00AC19E5" w:rsidP="00AC19E5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w:drawing>
          <wp:inline distT="0" distB="0" distL="0" distR="0" wp14:anchorId="25A2AFEC" wp14:editId="01068C5A">
            <wp:extent cx="1371600" cy="266700"/>
            <wp:effectExtent l="0" t="0" r="0" b="0"/>
            <wp:docPr id="30793957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D43AB7A" wp14:editId="397C2A4C">
            <wp:extent cx="1371600" cy="266700"/>
            <wp:effectExtent l="0" t="0" r="0" b="0"/>
            <wp:docPr id="13348585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581650BE" wp14:editId="05DA425B">
            <wp:extent cx="1371600" cy="266700"/>
            <wp:effectExtent l="0" t="0" r="0" b="0"/>
            <wp:docPr id="190374124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B2478BD" wp14:editId="490F1DD0">
            <wp:extent cx="1371600" cy="266700"/>
            <wp:effectExtent l="0" t="0" r="0" b="0"/>
            <wp:docPr id="15064952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9E82AB" w14:textId="77777777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6007C50B" w14:textId="77777777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>Vrijeme potrebno za prezentaciju/diskusiju:</w:t>
      </w:r>
    </w:p>
    <w:p w14:paraId="251F188E" w14:textId="77777777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4CE5CA33" w14:textId="2F3D0742" w:rsidR="00A568EE" w:rsidRPr="001A065A" w:rsidRDefault="00A568EE" w:rsidP="00A568EE">
      <w:pPr>
        <w:spacing w:line="276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w:drawing>
          <wp:inline distT="0" distB="0" distL="0" distR="0" wp14:anchorId="4970B296" wp14:editId="7E4EC734">
            <wp:extent cx="1371600" cy="266700"/>
            <wp:effectExtent l="0" t="0" r="0" b="0"/>
            <wp:docPr id="475868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03800DB2" wp14:editId="56E18E01">
            <wp:extent cx="1371600" cy="266700"/>
            <wp:effectExtent l="0" t="0" r="0" b="0"/>
            <wp:docPr id="194142336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629A1A0A" wp14:editId="2D8B85D8">
            <wp:extent cx="1371600" cy="266700"/>
            <wp:effectExtent l="0" t="0" r="0" b="0"/>
            <wp:docPr id="159434498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55DA4" w14:textId="77777777" w:rsidR="00CF4F3E" w:rsidRPr="008522A9" w:rsidRDefault="00CF4F3E" w:rsidP="00CF4F3E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4FAD5B68" w14:textId="6FF13C22" w:rsidR="0060566A" w:rsidRPr="008522A9" w:rsidRDefault="0060566A" w:rsidP="0060566A">
      <w:pPr>
        <w:rPr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>Osnov za izradu materijala:</w:t>
      </w:r>
    </w:p>
    <w:p w14:paraId="110604AB" w14:textId="149CC816" w:rsidR="00616B58" w:rsidRPr="008522A9" w:rsidRDefault="00CB70E4" w:rsidP="00CF4F3E">
      <w:pPr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noProof/>
          <w:sz w:val="22"/>
          <w:szCs w:val="22"/>
          <w:lang w:val="bs-Latn-BA" w:eastAsia="bs-Latn-BA"/>
        </w:rPr>
        <mc:AlternateContent>
          <mc:Choice Requires="wps">
            <w:drawing>
              <wp:anchor distT="45720" distB="45720" distL="114935" distR="114935" simplePos="0" relativeHeight="251654656" behindDoc="0" locked="0" layoutInCell="1" allowOverlap="1" wp14:anchorId="72BCDF3A" wp14:editId="35427842">
                <wp:simplePos x="0" y="0"/>
                <wp:positionH relativeFrom="margin">
                  <wp:align>right</wp:align>
                </wp:positionH>
                <wp:positionV relativeFrom="paragraph">
                  <wp:posOffset>220345</wp:posOffset>
                </wp:positionV>
                <wp:extent cx="5913755" cy="1028700"/>
                <wp:effectExtent l="0" t="0" r="10795" b="1905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13755" cy="1028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E9E834" w14:textId="77777777" w:rsidR="00A84553" w:rsidRPr="00A84553" w:rsidRDefault="00F62676" w:rsidP="00A8455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uppressAutoHyphens w:val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</w:pPr>
                            <w:r w:rsidRPr="0042460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 w:eastAsia="bs-Latn-BA"/>
                              </w:rPr>
                              <w:t xml:space="preserve">Trogodišnji plan poslovanja Dioničkog Društva BH Telecom Sarajevo za period </w:t>
                            </w:r>
                            <w:bookmarkStart w:id="1" w:name="_Hlk133390621"/>
                            <w:r w:rsidR="00A84553" w:rsidRPr="00F6034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01.01.2025. do 31.12.2027. godine, broj: 00.1-03-74251/25-5 od 24.10.2025. godine</w:t>
                            </w:r>
                            <w:r w:rsidR="00A84553" w:rsidRPr="00F6034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pozicija plana  A 1.2. Utrošene sirovine i materijal za održavanje</w:t>
                            </w:r>
                            <w:bookmarkEnd w:id="1"/>
                            <w:r w:rsidR="00A84553" w:rsidRPr="00F60346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 xml:space="preserve"> </w:t>
                            </w:r>
                          </w:p>
                          <w:p w14:paraId="63533AE9" w14:textId="53BAB3AE" w:rsidR="00F62676" w:rsidRPr="000235ED" w:rsidRDefault="00F62676" w:rsidP="00A84553">
                            <w:pPr>
                              <w:pStyle w:val="ListParagraph"/>
                              <w:numPr>
                                <w:ilvl w:val="0"/>
                                <w:numId w:val="32"/>
                              </w:numPr>
                              <w:suppressAutoHyphens w:val="0"/>
                              <w:ind w:left="284" w:hanging="284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</w:pP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Predmetna nabavka </w:t>
                            </w:r>
                            <w:r w:rsidR="004B23F1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>j</w:t>
                            </w: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>e uvrštena u Plan nabavki za 202</w:t>
                            </w:r>
                            <w:r w:rsidR="007B5048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>6</w:t>
                            </w: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. godinu, u dijelu koji se odnosi na 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Latn-BA"/>
                              </w:rPr>
                              <w:t>troškovne</w:t>
                            </w:r>
                            <w:r w:rsidRPr="000235ED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/>
                              </w:rPr>
                              <w:t xml:space="preserve"> nabavke - ID TIRS. </w:t>
                            </w:r>
                          </w:p>
                          <w:p w14:paraId="0CC4B2DD" w14:textId="12BA04C5" w:rsidR="00F62676" w:rsidRPr="00DB3ACE" w:rsidRDefault="00F62676" w:rsidP="00DB3ACE">
                            <w:pPr>
                              <w:suppressAutoHyphens w:val="0"/>
                              <w:autoSpaceDE w:val="0"/>
                              <w:autoSpaceDN w:val="0"/>
                              <w:adjustRightInd w:val="0"/>
                              <w:rPr>
                                <w:rFonts w:ascii="Calibri" w:hAnsi="Calibri" w:cs="Calibri"/>
                                <w:color w:val="000000"/>
                                <w:sz w:val="22"/>
                                <w:szCs w:val="22"/>
                                <w:lang w:val="bs-Latn-BA" w:eastAsia="bs-Latn-BA"/>
                              </w:rPr>
                            </w:pPr>
                          </w:p>
                          <w:p w14:paraId="722AC242" w14:textId="77777777" w:rsidR="00F62676" w:rsidRDefault="00F62676" w:rsidP="001B4DF8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uppressAutoHyphens w:val="0"/>
                              <w:spacing w:after="8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2"/>
                              </w:rPr>
                            </w:pPr>
                          </w:p>
                          <w:p w14:paraId="6D6B4F0A" w14:textId="77777777" w:rsidR="00F62676" w:rsidRDefault="00F62676" w:rsidP="001B4DF8">
                            <w:pPr>
                              <w:pStyle w:val="ListParagraph"/>
                              <w:tabs>
                                <w:tab w:val="left" w:pos="360"/>
                              </w:tabs>
                              <w:suppressAutoHyphens w:val="0"/>
                              <w:spacing w:after="8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0"/>
                                <w:szCs w:val="20"/>
                                <w:highlight w:val="yellow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BCDF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4.45pt;margin-top:17.35pt;width:465.65pt;height:81pt;z-index:251654656;visibility:visible;mso-wrap-style:square;mso-width-percent:0;mso-height-percent:0;mso-wrap-distance-left:9.05pt;mso-wrap-distance-top:3.6pt;mso-wrap-distance-right:9.05pt;mso-wrap-distance-bottom:3.6pt;mso-position-horizontal:righ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">
                <v:textbox>
                  <w:txbxContent>
                    <w:p w14:paraId="2DE9E834" w14:textId="77777777" w:rsidR="00A84553" w:rsidRPr="00A84553" w:rsidRDefault="00F62676" w:rsidP="00A8455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uppressAutoHyphens w:val="0"/>
                        <w:ind w:left="284" w:hanging="284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</w:pPr>
                      <w:r w:rsidRPr="00424602">
                        <w:rPr>
                          <w:rFonts w:ascii="Arial" w:hAnsi="Arial" w:cs="Arial"/>
                          <w:sz w:val="22"/>
                          <w:szCs w:val="22"/>
                          <w:lang w:val="bs-Cyrl-BA" w:eastAsia="bs-Latn-BA"/>
                        </w:rPr>
                        <w:t xml:space="preserve">Trogodišnji plan poslovanja Dioničkog Društva BH Telecom Sarajevo za period </w:t>
                      </w:r>
                      <w:bookmarkStart w:id="2" w:name="_Hlk133390621"/>
                      <w:r w:rsidR="00A84553" w:rsidRPr="00F6034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01.01.2025. do 31.12.2027. godine, broj: 00.1-03-74251/25-5 od 24.10.2025. godine</w:t>
                      </w:r>
                      <w:r w:rsidR="00A84553" w:rsidRPr="00F60346">
                        <w:rPr>
                          <w:rFonts w:ascii="Arial" w:hAnsi="Arial" w:cs="Arial"/>
                          <w:sz w:val="22"/>
                          <w:szCs w:val="22"/>
                        </w:rPr>
                        <w:t>, pozicija plana  A 1.2. Utrošene sirovine i materijal za održavanje</w:t>
                      </w:r>
                      <w:bookmarkEnd w:id="2"/>
                      <w:r w:rsidR="00A84553" w:rsidRPr="00F60346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 xml:space="preserve"> </w:t>
                      </w:r>
                    </w:p>
                    <w:p w14:paraId="63533AE9" w14:textId="53BAB3AE" w:rsidR="00F62676" w:rsidRPr="000235ED" w:rsidRDefault="00F62676" w:rsidP="00A84553">
                      <w:pPr>
                        <w:pStyle w:val="ListParagraph"/>
                        <w:numPr>
                          <w:ilvl w:val="0"/>
                          <w:numId w:val="32"/>
                        </w:numPr>
                        <w:suppressAutoHyphens w:val="0"/>
                        <w:ind w:left="284" w:hanging="284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</w:pP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Predmetna nabavka </w:t>
                      </w:r>
                      <w:r w:rsidR="004B23F1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>j</w:t>
                      </w: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>e uvrštena u Plan nabavki za 202</w:t>
                      </w:r>
                      <w:r w:rsidR="007B5048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>6</w:t>
                      </w: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. godinu, u dijelu koji se odnosi na 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lang w:val="bs-Latn-BA"/>
                        </w:rPr>
                        <w:t>troškovne</w:t>
                      </w:r>
                      <w:r w:rsidRPr="000235ED">
                        <w:rPr>
                          <w:rFonts w:ascii="Arial" w:hAnsi="Arial" w:cs="Arial"/>
                          <w:sz w:val="22"/>
                          <w:szCs w:val="22"/>
                          <w:lang w:val="bs-Cyrl-BA"/>
                        </w:rPr>
                        <w:t xml:space="preserve"> nabavke - ID TIRS. </w:t>
                      </w:r>
                    </w:p>
                    <w:p w14:paraId="0CC4B2DD" w14:textId="12BA04C5" w:rsidR="00F62676" w:rsidRPr="00DB3ACE" w:rsidRDefault="00F62676" w:rsidP="00DB3ACE">
                      <w:pPr>
                        <w:suppressAutoHyphens w:val="0"/>
                        <w:autoSpaceDE w:val="0"/>
                        <w:autoSpaceDN w:val="0"/>
                        <w:adjustRightInd w:val="0"/>
                        <w:rPr>
                          <w:rFonts w:ascii="Calibri" w:hAnsi="Calibri" w:cs="Calibri"/>
                          <w:color w:val="000000"/>
                          <w:sz w:val="22"/>
                          <w:szCs w:val="22"/>
                          <w:lang w:val="bs-Latn-BA" w:eastAsia="bs-Latn-BA"/>
                        </w:rPr>
                      </w:pPr>
                    </w:p>
                    <w:p w14:paraId="722AC242" w14:textId="77777777" w:rsidR="00F62676" w:rsidRDefault="00F62676" w:rsidP="001B4DF8">
                      <w:pPr>
                        <w:pStyle w:val="ListParagraph"/>
                        <w:tabs>
                          <w:tab w:val="left" w:pos="360"/>
                        </w:tabs>
                        <w:suppressAutoHyphens w:val="0"/>
                        <w:spacing w:after="80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2"/>
                        </w:rPr>
                      </w:pPr>
                    </w:p>
                    <w:p w14:paraId="6D6B4F0A" w14:textId="77777777" w:rsidR="00F62676" w:rsidRDefault="00F62676" w:rsidP="001B4DF8">
                      <w:pPr>
                        <w:pStyle w:val="ListParagraph"/>
                        <w:tabs>
                          <w:tab w:val="left" w:pos="360"/>
                        </w:tabs>
                        <w:suppressAutoHyphens w:val="0"/>
                        <w:spacing w:after="80"/>
                        <w:jc w:val="both"/>
                        <w:rPr>
                          <w:rFonts w:ascii="Arial" w:hAnsi="Arial" w:cs="Arial"/>
                          <w:color w:val="000000"/>
                          <w:sz w:val="20"/>
                          <w:szCs w:val="20"/>
                          <w:highlight w:val="yellow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EEDCE6B" w14:textId="31450BA3" w:rsidR="009B579E" w:rsidRDefault="009B579E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2D69E223" w14:textId="4A4128DC" w:rsidR="00630AE8" w:rsidRPr="008522A9" w:rsidRDefault="001330C7" w:rsidP="00301125">
      <w:pPr>
        <w:tabs>
          <w:tab w:val="left" w:pos="426"/>
        </w:tabs>
        <w:rPr>
          <w:rFonts w:ascii="Arial" w:hAnsi="Arial" w:cs="Arial"/>
          <w:b/>
          <w:sz w:val="20"/>
          <w:szCs w:val="22"/>
          <w:lang w:val="bs-Latn-BA"/>
        </w:rPr>
      </w:pPr>
      <w:r w:rsidRPr="008522A9">
        <w:rPr>
          <w:noProof/>
          <w:lang w:val="bs-Latn-BA" w:eastAsia="bs-Latn-BA"/>
        </w:rPr>
        <mc:AlternateContent>
          <mc:Choice Requires="wps">
            <w:drawing>
              <wp:anchor distT="45720" distB="45720" distL="114300" distR="114300" simplePos="0" relativeHeight="251660800" behindDoc="0" locked="0" layoutInCell="1" allowOverlap="1" wp14:anchorId="0E418064" wp14:editId="15F374D6">
                <wp:simplePos x="0" y="0"/>
                <wp:positionH relativeFrom="margin">
                  <wp:align>right</wp:align>
                </wp:positionH>
                <wp:positionV relativeFrom="paragraph">
                  <wp:posOffset>223520</wp:posOffset>
                </wp:positionV>
                <wp:extent cx="5905500" cy="2514600"/>
                <wp:effectExtent l="0" t="0" r="19050" b="19050"/>
                <wp:wrapSquare wrapText="bothSides"/>
                <wp:docPr id="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0" cy="2514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5CDFAFD" w14:textId="3EA10076" w:rsidR="007B5048" w:rsidRDefault="00F62676" w:rsidP="00C36D9D">
                            <w:pPr>
                              <w:suppressAutoHyphens w:val="0"/>
                              <w:jc w:val="both"/>
                              <w:rPr>
                                <w:rFonts w:cs="Arial"/>
                                <w:color w:val="000000"/>
                              </w:rPr>
                            </w:pPr>
                            <w:bookmarkStart w:id="2" w:name="_Hlk93048456"/>
                            <w:r w:rsidRPr="00424602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Sredstva za realizaciju ove Odluke predviđena su </w:t>
                            </w:r>
                            <w:bookmarkEnd w:id="2"/>
                            <w:r w:rsidRPr="00424602"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bs-Cyrl-BA" w:eastAsia="bs-Latn-BA"/>
                              </w:rPr>
                              <w:t xml:space="preserve">Trogodišnjim planom poslovanja Dioničkog Društva BH Telecom Sarajevo za period </w:t>
                            </w:r>
                            <w:r w:rsidR="00A84553" w:rsidRPr="00F60346">
                              <w:rPr>
                                <w:rFonts w:ascii="Arial" w:hAnsi="Arial" w:cs="Arial"/>
                                <w:iCs/>
                                <w:sz w:val="22"/>
                                <w:szCs w:val="22"/>
                              </w:rPr>
                              <w:t>01.01.2025. do 31.12.2027. godine, broj: 00.1-03-74251/25-5 od 24.10.2025. godine</w:t>
                            </w:r>
                            <w:r w:rsidR="00A84553" w:rsidRPr="00F60346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, pozicija plana  A 1.2. Utrošene sirovine i materijal za održavanje</w:t>
                            </w:r>
                          </w:p>
                          <w:p w14:paraId="119B851E" w14:textId="15F3D20D" w:rsidR="00F62676" w:rsidRPr="00424602" w:rsidRDefault="00F62676" w:rsidP="00C36D9D">
                            <w:p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424602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154ED273" w14:textId="04BF93A9" w:rsidR="00A84553" w:rsidRDefault="00F62676" w:rsidP="0081297E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756B41"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highlight w:val="yellow"/>
                              </w:rPr>
                              <w:t xml:space="preserve">Ukupna predračunska vrijednost sredstava iznosi ukupno </w:t>
                            </w:r>
                            <w:bookmarkStart w:id="3" w:name="_Hlk93048488"/>
                            <w:r w:rsidR="00A84553" w:rsidRPr="00A72B28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 xml:space="preserve">iznosi </w:t>
                            </w:r>
                            <w:r w:rsidR="00A84553" w:rsidRPr="00A72B28">
                              <w:rPr>
                                <w:rFonts w:ascii="Arial" w:hAnsi="Arial" w:cs="Arial"/>
                                <w:b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>260.000,00 KM</w:t>
                            </w:r>
                            <w:r w:rsidR="00A84553" w:rsidRPr="00A72B28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 xml:space="preserve"> (</w:t>
                            </w:r>
                            <w:r w:rsidR="00A84553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>dvijestotinešezdeset</w:t>
                            </w:r>
                            <w:r w:rsidR="00A84553" w:rsidRPr="00A72B28"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  <w:t xml:space="preserve">hiljada konvertibilnih maraka), 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od čega je iznos od 130.000 KM </w:t>
                            </w:r>
                            <w:r w:rsidR="00A84553"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finansijski raspoloživo u toku poslovne 202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6</w:t>
                            </w:r>
                            <w:r w:rsidR="00A84553"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. godine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 i iznos od  130.000 KM</w:t>
                            </w:r>
                            <w:r w:rsidR="00A84553"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 finansijski raspoloživo u toku poslovne 202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7</w:t>
                            </w:r>
                            <w:r w:rsidR="00A84553"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 xml:space="preserve">. </w:t>
                            </w:r>
                            <w:r w:rsidR="00A84553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g</w:t>
                            </w:r>
                            <w:r w:rsidR="00A84553"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odine</w:t>
                            </w:r>
                            <w:r w:rsidR="0081297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7612BBD1" w14:textId="77777777" w:rsidR="0081297E" w:rsidRPr="00A72B28" w:rsidRDefault="0081297E" w:rsidP="0081297E">
                            <w:pPr>
                              <w:jc w:val="both"/>
                              <w:rPr>
                                <w:rFonts w:ascii="Arial" w:hAnsi="Arial" w:cs="Arial"/>
                                <w:noProof/>
                                <w:sz w:val="22"/>
                                <w:szCs w:val="22"/>
                                <w:lang w:val="bs-Latn-BA"/>
                              </w:rPr>
                            </w:pPr>
                          </w:p>
                          <w:p w14:paraId="2A6EC706" w14:textId="468F01BD" w:rsidR="00F62676" w:rsidRPr="006C6B72" w:rsidRDefault="00F62676" w:rsidP="00C36D9D">
                            <w:p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Rok realizacije Odluke je 31.12.202</w:t>
                            </w:r>
                            <w:r w:rsidR="007B5048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7</w:t>
                            </w:r>
                            <w:r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. godine</w:t>
                            </w:r>
                            <w:bookmarkEnd w:id="3"/>
                            <w:r w:rsidRPr="00756B41">
                              <w:rPr>
                                <w:rFonts w:ascii="Arial" w:hAnsi="Arial" w:cs="Arial"/>
                                <w:sz w:val="22"/>
                                <w:szCs w:val="22"/>
                                <w:highlight w:val="yellow"/>
                              </w:rPr>
                              <w:t>.</w:t>
                            </w:r>
                          </w:p>
                          <w:p w14:paraId="76D6034C" w14:textId="77777777" w:rsidR="00F62676" w:rsidRDefault="00F62676" w:rsidP="00630AE8">
                            <w:pPr>
                              <w:shd w:val="clear" w:color="auto" w:fill="FFFFFF"/>
                              <w:jc w:val="both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497DD0" w14:textId="77777777" w:rsidR="00F62676" w:rsidRPr="005952CD" w:rsidRDefault="00F62676" w:rsidP="00630AE8">
                            <w:pPr>
                              <w:tabs>
                                <w:tab w:val="left" w:pos="360"/>
                              </w:tabs>
                              <w:spacing w:after="80"/>
                              <w:jc w:val="both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  <w:p w14:paraId="1D6C4A23" w14:textId="77777777" w:rsidR="00F62676" w:rsidRPr="0024119A" w:rsidRDefault="00F62676" w:rsidP="00630AE8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418064" id="_x0000_s1027" type="#_x0000_t202" style="position:absolute;margin-left:413.8pt;margin-top:17.6pt;width:465pt;height:198pt;z-index:25166080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">
                <v:textbox>
                  <w:txbxContent>
                    <w:p w14:paraId="45CDFAFD" w14:textId="3EA10076" w:rsidR="007B5048" w:rsidRDefault="00F62676" w:rsidP="00C36D9D">
                      <w:pPr>
                        <w:suppressAutoHyphens w:val="0"/>
                        <w:jc w:val="both"/>
                        <w:rPr>
                          <w:rFonts w:cs="Arial"/>
                          <w:color w:val="000000"/>
                        </w:rPr>
                      </w:pPr>
                      <w:bookmarkStart w:id="5" w:name="_Hlk93048456"/>
                      <w:r w:rsidRPr="00424602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Sredstva za realizaciju ove Odluke predviđena su </w:t>
                      </w:r>
                      <w:bookmarkEnd w:id="5"/>
                      <w:r w:rsidRPr="00424602">
                        <w:rPr>
                          <w:rFonts w:ascii="Arial" w:hAnsi="Arial" w:cs="Arial"/>
                          <w:sz w:val="22"/>
                          <w:szCs w:val="22"/>
                          <w:lang w:val="bs-Cyrl-BA" w:eastAsia="bs-Latn-BA"/>
                        </w:rPr>
                        <w:t xml:space="preserve">Trogodišnjim planom poslovanja Dioničkog Društva BH Telecom Sarajevo za period </w:t>
                      </w:r>
                      <w:r w:rsidR="00A84553" w:rsidRPr="00F60346">
                        <w:rPr>
                          <w:rFonts w:ascii="Arial" w:hAnsi="Arial" w:cs="Arial"/>
                          <w:iCs/>
                          <w:sz w:val="22"/>
                          <w:szCs w:val="22"/>
                        </w:rPr>
                        <w:t>01.01.2025. do 31.12.2027. godine, broj: 00.1-03-74251/25-5 od 24.10.2025. godine</w:t>
                      </w:r>
                      <w:r w:rsidR="00A84553" w:rsidRPr="00F60346">
                        <w:rPr>
                          <w:rFonts w:ascii="Arial" w:hAnsi="Arial" w:cs="Arial"/>
                          <w:sz w:val="22"/>
                          <w:szCs w:val="22"/>
                        </w:rPr>
                        <w:t>, pozicija plana  A 1.2. Utrošene sirovine i materijal za održavanje</w:t>
                      </w:r>
                    </w:p>
                    <w:p w14:paraId="119B851E" w14:textId="15F3D20D" w:rsidR="00F62676" w:rsidRPr="00424602" w:rsidRDefault="00F62676" w:rsidP="00C36D9D">
                      <w:pPr>
                        <w:suppressAutoHyphens w:val="0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424602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  <w:t xml:space="preserve"> </w:t>
                      </w:r>
                    </w:p>
                    <w:p w14:paraId="154ED273" w14:textId="04BF93A9" w:rsidR="00A84553" w:rsidRDefault="00F62676" w:rsidP="0081297E">
                      <w:pPr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756B41"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highlight w:val="yellow"/>
                        </w:rPr>
                        <w:t xml:space="preserve">Ukupna predračunska vrijednost sredstava iznosi ukupno </w:t>
                      </w:r>
                      <w:bookmarkStart w:id="6" w:name="_Hlk93048488"/>
                      <w:r w:rsidR="00A84553" w:rsidRPr="00A72B28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 xml:space="preserve">iznosi </w:t>
                      </w:r>
                      <w:r w:rsidR="00A84553" w:rsidRPr="00A72B28">
                        <w:rPr>
                          <w:rFonts w:ascii="Arial" w:hAnsi="Arial" w:cs="Arial"/>
                          <w:b/>
                          <w:noProof/>
                          <w:sz w:val="22"/>
                          <w:szCs w:val="22"/>
                          <w:lang w:val="bs-Latn-BA"/>
                        </w:rPr>
                        <w:t>260.000,00 KM</w:t>
                      </w:r>
                      <w:r w:rsidR="00A84553" w:rsidRPr="00A72B28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 xml:space="preserve"> (</w:t>
                      </w:r>
                      <w:r w:rsidR="00A84553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>dvijestotinešezdeset</w:t>
                      </w:r>
                      <w:r w:rsidR="00A84553" w:rsidRPr="00A72B28"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  <w:t xml:space="preserve">hiljada konvertibilnih maraka), 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od čega je iznos od 130.000 KM </w:t>
                      </w:r>
                      <w:r w:rsidR="00A84553"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finansijski raspoloživo u toku poslovne 202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6</w:t>
                      </w:r>
                      <w:r w:rsidR="00A84553"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. godine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 i iznos od  130.000 KM</w:t>
                      </w:r>
                      <w:r w:rsidR="00A84553"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 finansijski raspoloživo u toku poslovne 202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7</w:t>
                      </w:r>
                      <w:r w:rsidR="00A84553"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 xml:space="preserve">. </w:t>
                      </w:r>
                      <w:r w:rsidR="00A84553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g</w:t>
                      </w:r>
                      <w:r w:rsidR="00A84553"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odine</w:t>
                      </w:r>
                      <w:r w:rsidR="0081297E">
                        <w:rPr>
                          <w:rFonts w:ascii="Arial" w:hAnsi="Arial" w:cs="Arial"/>
                          <w:sz w:val="22"/>
                          <w:szCs w:val="22"/>
                        </w:rPr>
                        <w:t>.</w:t>
                      </w:r>
                    </w:p>
                    <w:p w14:paraId="7612BBD1" w14:textId="77777777" w:rsidR="0081297E" w:rsidRPr="00A72B28" w:rsidRDefault="0081297E" w:rsidP="0081297E">
                      <w:pPr>
                        <w:jc w:val="both"/>
                        <w:rPr>
                          <w:rFonts w:ascii="Arial" w:hAnsi="Arial" w:cs="Arial"/>
                          <w:noProof/>
                          <w:sz w:val="22"/>
                          <w:szCs w:val="22"/>
                          <w:lang w:val="bs-Latn-BA"/>
                        </w:rPr>
                      </w:pPr>
                    </w:p>
                    <w:p w14:paraId="2A6EC706" w14:textId="468F01BD" w:rsidR="00F62676" w:rsidRPr="006C6B72" w:rsidRDefault="00F62676" w:rsidP="00C36D9D">
                      <w:pPr>
                        <w:suppressAutoHyphens w:val="0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  <w:r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Rok realizacije Odluke je 31.12.202</w:t>
                      </w:r>
                      <w:r w:rsidR="007B5048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7</w:t>
                      </w:r>
                      <w:r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. godine</w:t>
                      </w:r>
                      <w:bookmarkEnd w:id="6"/>
                      <w:r w:rsidRPr="00756B41">
                        <w:rPr>
                          <w:rFonts w:ascii="Arial" w:hAnsi="Arial" w:cs="Arial"/>
                          <w:sz w:val="22"/>
                          <w:szCs w:val="22"/>
                          <w:highlight w:val="yellow"/>
                        </w:rPr>
                        <w:t>.</w:t>
                      </w:r>
                    </w:p>
                    <w:p w14:paraId="76D6034C" w14:textId="77777777" w:rsidR="00F62676" w:rsidRDefault="00F62676" w:rsidP="00630AE8">
                      <w:pPr>
                        <w:shd w:val="clear" w:color="auto" w:fill="FFFFFF"/>
                        <w:jc w:val="both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</w:rPr>
                      </w:pPr>
                    </w:p>
                    <w:p w14:paraId="0B497DD0" w14:textId="77777777" w:rsidR="00F62676" w:rsidRPr="005952CD" w:rsidRDefault="00F62676" w:rsidP="00630AE8">
                      <w:pPr>
                        <w:tabs>
                          <w:tab w:val="left" w:pos="360"/>
                        </w:tabs>
                        <w:spacing w:after="80"/>
                        <w:jc w:val="both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  <w:p w14:paraId="1D6C4A23" w14:textId="77777777" w:rsidR="00F62676" w:rsidRPr="0024119A" w:rsidRDefault="00F62676" w:rsidP="00630AE8">
                      <w:pPr>
                        <w:rPr>
                          <w:rFonts w:ascii="Arial" w:hAnsi="Arial" w:cs="Arial"/>
                          <w:i/>
                          <w:sz w:val="22"/>
                          <w:lang w:val="bs-Latn-B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630AE8" w:rsidRPr="008522A9">
        <w:rPr>
          <w:rFonts w:ascii="Arial" w:hAnsi="Arial" w:cs="Arial"/>
          <w:b/>
          <w:sz w:val="22"/>
          <w:szCs w:val="22"/>
        </w:rPr>
        <w:t>Dosadašnje aktivnosti:</w:t>
      </w:r>
    </w:p>
    <w:p w14:paraId="5215243E" w14:textId="77777777" w:rsidR="00630AE8" w:rsidRPr="008522A9" w:rsidRDefault="00630AE8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26351340" w14:textId="0A7580F2" w:rsidR="00630AE8" w:rsidRDefault="00630AE8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58E06CD3" w14:textId="5854F776" w:rsidR="006C6B72" w:rsidRDefault="006C6B72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4EA65F34" w14:textId="5F9F38F6" w:rsidR="009A1402" w:rsidRDefault="009A1402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683D0060" w14:textId="77777777" w:rsidR="00A84553" w:rsidRDefault="00A84553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69F98129" w14:textId="77777777" w:rsidR="00A84553" w:rsidRDefault="00A84553">
      <w:pPr>
        <w:rPr>
          <w:rFonts w:ascii="Arial" w:hAnsi="Arial" w:cs="Arial"/>
          <w:b/>
          <w:sz w:val="20"/>
          <w:szCs w:val="22"/>
          <w:lang w:val="bs-Latn-BA"/>
        </w:rPr>
      </w:pPr>
    </w:p>
    <w:p w14:paraId="6250D543" w14:textId="77777777" w:rsidR="00681888" w:rsidRDefault="00681888" w:rsidP="00192FDE">
      <w:pPr>
        <w:suppressAutoHyphens w:val="0"/>
        <w:rPr>
          <w:rFonts w:ascii="Arial" w:hAnsi="Arial" w:cs="Arial"/>
          <w:b/>
          <w:sz w:val="20"/>
          <w:szCs w:val="22"/>
          <w:lang w:val="bs-Latn-BA"/>
        </w:rPr>
      </w:pPr>
    </w:p>
    <w:p w14:paraId="5D3051A5" w14:textId="485AE6B0" w:rsidR="00192FDE" w:rsidRPr="008522A9" w:rsidRDefault="00192FDE" w:rsidP="00192FDE">
      <w:pPr>
        <w:suppressAutoHyphens w:val="0"/>
        <w:rPr>
          <w:rFonts w:ascii="Arial" w:hAnsi="Arial" w:cs="Arial"/>
          <w:b/>
          <w:sz w:val="22"/>
          <w:szCs w:val="22"/>
          <w:lang w:val="bs-Latn-BA" w:eastAsia="hr-HR"/>
        </w:rPr>
      </w:pPr>
      <w:r w:rsidRPr="008522A9">
        <w:rPr>
          <w:rFonts w:ascii="Arial" w:hAnsi="Arial" w:cs="Arial"/>
          <w:b/>
          <w:sz w:val="22"/>
          <w:szCs w:val="22"/>
          <w:lang w:val="bs-Latn-BA" w:eastAsia="hr-HR"/>
        </w:rPr>
        <w:lastRenderedPageBreak/>
        <w:t>Forma prijedloga za usvajanje:</w:t>
      </w:r>
    </w:p>
    <w:p w14:paraId="21B90727" w14:textId="77777777" w:rsidR="00192FDE" w:rsidRPr="008522A9" w:rsidRDefault="00192FDE" w:rsidP="00192FDE">
      <w:pPr>
        <w:suppressAutoHyphens w:val="0"/>
        <w:rPr>
          <w:rFonts w:ascii="Arial" w:hAnsi="Arial" w:cs="Arial"/>
          <w:b/>
          <w:sz w:val="20"/>
          <w:szCs w:val="22"/>
          <w:lang w:val="bs-Latn-BA" w:eastAsia="hr-HR"/>
        </w:rPr>
      </w:pPr>
    </w:p>
    <w:p w14:paraId="52541F56" w14:textId="48D1FABB" w:rsidR="00192FDE" w:rsidRPr="008522A9" w:rsidRDefault="001330C7" w:rsidP="00192FDE">
      <w:pPr>
        <w:suppressAutoHyphens w:val="0"/>
        <w:rPr>
          <w:rFonts w:ascii="Arial" w:hAnsi="Arial" w:cs="Arial"/>
          <w:sz w:val="22"/>
          <w:szCs w:val="22"/>
          <w:lang w:val="bs-Latn-BA" w:eastAsia="hr-HR"/>
        </w:rPr>
      </w:pPr>
      <w:r w:rsidRPr="008522A9">
        <w:rPr>
          <w:noProof/>
          <w:lang w:val="bs-Latn-BA" w:eastAsia="bs-Latn-BA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1C38EDFC" wp14:editId="7144893B">
                <wp:simplePos x="0" y="0"/>
                <wp:positionH relativeFrom="margin">
                  <wp:align>left</wp:align>
                </wp:positionH>
                <wp:positionV relativeFrom="paragraph">
                  <wp:posOffset>342900</wp:posOffset>
                </wp:positionV>
                <wp:extent cx="6108065" cy="628650"/>
                <wp:effectExtent l="0" t="0" r="26035" b="19050"/>
                <wp:wrapSquare wrapText="bothSides"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3268B7" w14:textId="77777777" w:rsidR="00A84553" w:rsidRPr="00A84553" w:rsidRDefault="00F62676" w:rsidP="00A84553">
                            <w:pPr>
                              <w:pStyle w:val="Default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6F02A9">
                              <w:rPr>
                                <w:b/>
                                <w:sz w:val="22"/>
                                <w:szCs w:val="22"/>
                              </w:rPr>
                              <w:t xml:space="preserve">Usvaja se Odluka o odobrenju sredstava za nabavku </w:t>
                            </w:r>
                            <w:r w:rsidR="00A84553" w:rsidRPr="00A84553">
                              <w:rPr>
                                <w:b/>
                                <w:bCs/>
                                <w:sz w:val="22"/>
                                <w:szCs w:val="22"/>
                                <w:highlight w:val="yellow"/>
                              </w:rPr>
                              <w:t>potrošnog elektro i mašinskog materijala za potrebe energetike u BH Telecom-u.</w:t>
                            </w:r>
                          </w:p>
                          <w:p w14:paraId="42687435" w14:textId="19E806D4" w:rsidR="00F62676" w:rsidRPr="00B32932" w:rsidRDefault="00F62676" w:rsidP="00A84553">
                            <w:pPr>
                              <w:pStyle w:val="Default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B3AAD87" w14:textId="17F776F0" w:rsidR="00F62676" w:rsidRPr="00015DBA" w:rsidRDefault="00F62676" w:rsidP="00B32932">
                            <w:pPr>
                              <w:pStyle w:val="Default"/>
                              <w:jc w:val="both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6293979" w14:textId="0869FD03" w:rsidR="00F62676" w:rsidRPr="00CD4C92" w:rsidRDefault="00F62676" w:rsidP="006C6B72">
                            <w:pPr>
                              <w:pStyle w:val="Default"/>
                              <w:spacing w:before="120" w:line="276" w:lineRule="auto"/>
                              <w:ind w:left="720"/>
                              <w:jc w:val="both"/>
                              <w:rPr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668EB331" w14:textId="77777777" w:rsidR="00F62676" w:rsidRPr="000729B3" w:rsidRDefault="00F62676" w:rsidP="00F231D9">
                            <w:pPr>
                              <w:numPr>
                                <w:ilvl w:val="0"/>
                                <w:numId w:val="8"/>
                              </w:numPr>
                              <w:spacing w:before="120" w:line="276" w:lineRule="auto"/>
                              <w:jc w:val="both"/>
                              <w:rPr>
                                <w:rFonts w:ascii="Arial" w:hAnsi="Arial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</w:p>
                          <w:p w14:paraId="0B7D4FA5" w14:textId="77777777" w:rsidR="00F62676" w:rsidRPr="00851C48" w:rsidRDefault="00F62676" w:rsidP="00667FA9">
                            <w:pPr>
                              <w:suppressAutoHyphens w:val="0"/>
                              <w:autoSpaceDE w:val="0"/>
                              <w:autoSpaceDN w:val="0"/>
                              <w:adjustRightInd w:val="0"/>
                              <w:spacing w:line="240" w:lineRule="atLeast"/>
                              <w:ind w:left="720"/>
                              <w:jc w:val="both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38EDFC" id="_x0000_s1028" type="#_x0000_t202" style="position:absolute;margin-left:0;margin-top:27pt;width:480.95pt;height:49.5pt;z-index:25165772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">
                <v:textbox>
                  <w:txbxContent>
                    <w:p w14:paraId="253268B7" w14:textId="77777777" w:rsidR="00A84553" w:rsidRPr="00A84553" w:rsidRDefault="00F62676" w:rsidP="00A84553">
                      <w:pPr>
                        <w:pStyle w:val="Default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6F02A9">
                        <w:rPr>
                          <w:b/>
                          <w:sz w:val="22"/>
                          <w:szCs w:val="22"/>
                        </w:rPr>
                        <w:t xml:space="preserve">Usvaja se Odluka o odobrenju sredstava za nabavku </w:t>
                      </w:r>
                      <w:r w:rsidR="00A84553" w:rsidRPr="00A84553">
                        <w:rPr>
                          <w:b/>
                          <w:bCs/>
                          <w:sz w:val="22"/>
                          <w:szCs w:val="22"/>
                          <w:highlight w:val="yellow"/>
                        </w:rPr>
                        <w:t>potrošnog elektro i mašinskog materijala za potrebe energetike u BH Telecom-u.</w:t>
                      </w:r>
                    </w:p>
                    <w:p w14:paraId="42687435" w14:textId="19E806D4" w:rsidR="00F62676" w:rsidRPr="00B32932" w:rsidRDefault="00F62676" w:rsidP="00A84553">
                      <w:pPr>
                        <w:pStyle w:val="Default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4B3AAD87" w14:textId="17F776F0" w:rsidR="00F62676" w:rsidRPr="00015DBA" w:rsidRDefault="00F62676" w:rsidP="00B32932">
                      <w:pPr>
                        <w:pStyle w:val="Default"/>
                        <w:jc w:val="both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36293979" w14:textId="0869FD03" w:rsidR="00F62676" w:rsidRPr="00CD4C92" w:rsidRDefault="00F62676" w:rsidP="006C6B72">
                      <w:pPr>
                        <w:pStyle w:val="Default"/>
                        <w:spacing w:before="120" w:line="276" w:lineRule="auto"/>
                        <w:ind w:left="720"/>
                        <w:jc w:val="both"/>
                        <w:rPr>
                          <w:b/>
                          <w:sz w:val="22"/>
                          <w:szCs w:val="22"/>
                        </w:rPr>
                      </w:pPr>
                    </w:p>
                    <w:p w14:paraId="668EB331" w14:textId="77777777" w:rsidR="00F62676" w:rsidRPr="000729B3" w:rsidRDefault="00F62676" w:rsidP="00F231D9">
                      <w:pPr>
                        <w:numPr>
                          <w:ilvl w:val="0"/>
                          <w:numId w:val="8"/>
                        </w:numPr>
                        <w:spacing w:before="120" w:line="276" w:lineRule="auto"/>
                        <w:jc w:val="both"/>
                        <w:rPr>
                          <w:rFonts w:ascii="Arial" w:hAnsi="Arial" w:cs="Arial"/>
                          <w:b/>
                          <w:color w:val="000000"/>
                          <w:sz w:val="22"/>
                          <w:szCs w:val="22"/>
                        </w:rPr>
                      </w:pPr>
                    </w:p>
                    <w:p w14:paraId="0B7D4FA5" w14:textId="77777777" w:rsidR="00F62676" w:rsidRPr="00851C48" w:rsidRDefault="00F62676" w:rsidP="00667FA9">
                      <w:pPr>
                        <w:suppressAutoHyphens w:val="0"/>
                        <w:autoSpaceDE w:val="0"/>
                        <w:autoSpaceDN w:val="0"/>
                        <w:adjustRightInd w:val="0"/>
                        <w:spacing w:line="240" w:lineRule="atLeast"/>
                        <w:ind w:left="720"/>
                        <w:jc w:val="both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F7366">
        <w:rPr>
          <w:rFonts w:ascii="Arial" w:hAnsi="Arial" w:cs="Arial"/>
          <w:lang w:eastAsia="hr-HR"/>
        </w:rPr>
        <w:pict w14:anchorId="00AED1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2.25pt;height:20.25pt">
            <v:imagedata r:id="rId17" o:title=""/>
          </v:shape>
        </w:pict>
      </w:r>
      <w:r w:rsidR="00AF7366">
        <w:rPr>
          <w:rFonts w:ascii="Arial" w:hAnsi="Arial" w:cs="Arial"/>
          <w:lang w:eastAsia="hr-HR"/>
        </w:rPr>
        <w:pict w14:anchorId="4D9C8B49">
          <v:shape id="_x0000_i1026" type="#_x0000_t75" style="width:94.5pt;height:20.25pt">
            <v:imagedata r:id="rId18" o:title=""/>
          </v:shape>
        </w:pict>
      </w:r>
      <w:r w:rsidR="00AF7366">
        <w:rPr>
          <w:rFonts w:ascii="Arial" w:hAnsi="Arial" w:cs="Arial"/>
          <w:lang w:eastAsia="hr-HR"/>
        </w:rPr>
        <w:pict w14:anchorId="09984FBB">
          <v:shape id="_x0000_i1027" type="#_x0000_t75" style="width:96.75pt;height:20.25pt">
            <v:imagedata r:id="rId19" o:title=""/>
          </v:shape>
        </w:pict>
      </w:r>
      <w:r w:rsidR="00AF7366">
        <w:rPr>
          <w:rFonts w:ascii="Arial" w:hAnsi="Arial" w:cs="Arial"/>
          <w:lang w:eastAsia="hr-HR"/>
        </w:rPr>
        <w:pict w14:anchorId="33378091">
          <v:shape id="_x0000_i1028" type="#_x0000_t75" style="width:95.25pt;height:20.25pt">
            <v:imagedata r:id="rId20" o:title=""/>
          </v:shape>
        </w:pict>
      </w:r>
      <w:r w:rsidR="00AF7366">
        <w:rPr>
          <w:rFonts w:ascii="Arial" w:hAnsi="Arial" w:cs="Arial"/>
          <w:lang w:eastAsia="hr-HR"/>
        </w:rPr>
        <w:pict w14:anchorId="734C0706">
          <v:shape id="_x0000_i1029" type="#_x0000_t75" style="width:64.5pt;height:20.25pt">
            <v:imagedata r:id="rId21" o:title=""/>
          </v:shape>
        </w:pict>
      </w:r>
    </w:p>
    <w:p w14:paraId="0042FA9E" w14:textId="77777777" w:rsidR="00192FDE" w:rsidRPr="008522A9" w:rsidRDefault="00192FDE" w:rsidP="00192FDE">
      <w:pPr>
        <w:suppressAutoHyphens w:val="0"/>
        <w:rPr>
          <w:rFonts w:ascii="Arial" w:hAnsi="Arial" w:cs="Arial"/>
          <w:b/>
          <w:sz w:val="20"/>
          <w:szCs w:val="22"/>
          <w:lang w:val="bs-Latn-BA" w:eastAsia="hr-HR"/>
        </w:rPr>
      </w:pPr>
    </w:p>
    <w:p w14:paraId="0815EC59" w14:textId="2A230BCC" w:rsidR="00192FDE" w:rsidRPr="008522A9" w:rsidRDefault="00192FDE" w:rsidP="00192FDE">
      <w:pPr>
        <w:suppressAutoHyphens w:val="0"/>
        <w:rPr>
          <w:rFonts w:ascii="Arial" w:hAnsi="Arial" w:cs="Arial"/>
          <w:b/>
          <w:sz w:val="22"/>
          <w:szCs w:val="22"/>
          <w:lang w:val="bs-Latn-BA" w:eastAsia="hr-HR"/>
        </w:rPr>
      </w:pPr>
      <w:r w:rsidRPr="008522A9">
        <w:rPr>
          <w:rFonts w:ascii="Arial" w:hAnsi="Arial" w:cs="Arial"/>
          <w:b/>
          <w:sz w:val="22"/>
          <w:szCs w:val="22"/>
          <w:lang w:val="bs-Latn-BA" w:eastAsia="hr-HR"/>
        </w:rPr>
        <w:t>Mjera unapr</w:t>
      </w:r>
      <w:r w:rsidR="003A576D">
        <w:rPr>
          <w:rFonts w:ascii="Arial" w:hAnsi="Arial" w:cs="Arial"/>
          <w:b/>
          <w:sz w:val="22"/>
          <w:szCs w:val="22"/>
          <w:lang w:val="bs-Latn-BA" w:eastAsia="hr-HR"/>
        </w:rPr>
        <w:t>j</w:t>
      </w:r>
      <w:r w:rsidRPr="008522A9">
        <w:rPr>
          <w:rFonts w:ascii="Arial" w:hAnsi="Arial" w:cs="Arial"/>
          <w:b/>
          <w:sz w:val="22"/>
          <w:szCs w:val="22"/>
          <w:lang w:val="bs-Latn-BA" w:eastAsia="hr-HR"/>
        </w:rPr>
        <w:t>eđenja:</w:t>
      </w:r>
    </w:p>
    <w:p w14:paraId="4C18D398" w14:textId="2CCD7310" w:rsidR="00192FDE" w:rsidRPr="008522A9" w:rsidRDefault="00AF7366" w:rsidP="00192FDE">
      <w:pPr>
        <w:suppressAutoHyphens w:val="0"/>
        <w:rPr>
          <w:rFonts w:ascii="Arial" w:hAnsi="Arial" w:cs="Arial"/>
          <w:sz w:val="22"/>
          <w:szCs w:val="22"/>
          <w:lang w:val="bs-Latn-BA" w:eastAsia="hr-HR"/>
        </w:rPr>
      </w:pPr>
      <w:r>
        <w:rPr>
          <w:rFonts w:ascii="Arial" w:hAnsi="Arial" w:cs="Arial"/>
          <w:lang w:eastAsia="hr-HR"/>
        </w:rPr>
        <w:pict w14:anchorId="46B674E7">
          <v:shape id="_x0000_i1030" type="#_x0000_t75" style="width:108pt;height:20.25pt">
            <v:imagedata r:id="rId22" o:title=""/>
          </v:shape>
        </w:pict>
      </w:r>
      <w:r>
        <w:rPr>
          <w:rFonts w:ascii="Arial" w:hAnsi="Arial" w:cs="Arial"/>
          <w:lang w:eastAsia="hr-HR"/>
        </w:rPr>
        <w:pict w14:anchorId="60AFA858">
          <v:shape id="_x0000_i1031" type="#_x0000_t75" style="width:108pt;height:20.25pt">
            <v:imagedata r:id="rId23" o:title=""/>
          </v:shape>
        </w:pict>
      </w:r>
    </w:p>
    <w:p w14:paraId="6F7A5013" w14:textId="77777777" w:rsidR="00192FDE" w:rsidRPr="008522A9" w:rsidRDefault="00192FDE" w:rsidP="00192FDE">
      <w:pPr>
        <w:tabs>
          <w:tab w:val="left" w:pos="1080"/>
        </w:tabs>
        <w:suppressAutoHyphens w:val="0"/>
        <w:spacing w:after="60"/>
        <w:rPr>
          <w:rFonts w:ascii="Arial" w:hAnsi="Arial" w:cs="Arial"/>
          <w:b/>
          <w:sz w:val="20"/>
          <w:szCs w:val="20"/>
          <w:lang w:val="bs-Latn-BA" w:eastAsia="hr-HR"/>
        </w:rPr>
      </w:pPr>
    </w:p>
    <w:p w14:paraId="425ECB49" w14:textId="77777777" w:rsidR="008B1CA8" w:rsidRPr="008522A9" w:rsidRDefault="008B1CA8" w:rsidP="008B1CA8">
      <w:pPr>
        <w:rPr>
          <w:rFonts w:ascii="Arial" w:hAnsi="Arial" w:cs="Arial"/>
          <w:b/>
          <w:sz w:val="22"/>
          <w:szCs w:val="22"/>
        </w:rPr>
      </w:pPr>
      <w:r w:rsidRPr="008522A9">
        <w:rPr>
          <w:rFonts w:ascii="Arial" w:hAnsi="Arial" w:cs="Arial"/>
          <w:b/>
          <w:sz w:val="22"/>
          <w:szCs w:val="22"/>
        </w:rPr>
        <w:t xml:space="preserve">Obrazloženje neodložnosti i hitnosti dopune dnevnog reda: </w:t>
      </w:r>
    </w:p>
    <w:p w14:paraId="49A97607" w14:textId="77777777" w:rsidR="008B1CA8" w:rsidRPr="008522A9" w:rsidRDefault="001330C7" w:rsidP="008B1CA8">
      <w:pPr>
        <w:tabs>
          <w:tab w:val="left" w:pos="1080"/>
        </w:tabs>
        <w:rPr>
          <w:rFonts w:ascii="Arial" w:hAnsi="Arial" w:cs="Arial"/>
          <w:b/>
          <w:sz w:val="22"/>
          <w:szCs w:val="20"/>
        </w:rPr>
      </w:pPr>
      <w:r w:rsidRPr="008522A9">
        <w:rPr>
          <w:noProof/>
          <w:lang w:val="bs-Latn-BA" w:eastAsia="bs-Latn-BA"/>
        </w:rPr>
        <mc:AlternateContent>
          <mc:Choice Requires="wps">
            <w:drawing>
              <wp:anchor distT="45720" distB="45720" distL="114300" distR="114300" simplePos="0" relativeHeight="251658752" behindDoc="0" locked="0" layoutInCell="1" allowOverlap="1" wp14:anchorId="4DDA1D6C" wp14:editId="4BC4E003">
                <wp:simplePos x="0" y="0"/>
                <wp:positionH relativeFrom="margin">
                  <wp:align>left</wp:align>
                </wp:positionH>
                <wp:positionV relativeFrom="paragraph">
                  <wp:posOffset>210820</wp:posOffset>
                </wp:positionV>
                <wp:extent cx="6108065" cy="495300"/>
                <wp:effectExtent l="0" t="0" r="26035" b="1905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08065" cy="495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C41614" w14:textId="77777777" w:rsidR="00F62676" w:rsidRPr="0024119A" w:rsidRDefault="00F62676" w:rsidP="008B1CA8">
                            <w:pPr>
                              <w:rPr>
                                <w:rFonts w:ascii="Arial" w:hAnsi="Arial" w:cs="Arial"/>
                                <w:i/>
                                <w:sz w:val="22"/>
                                <w:lang w:val="bs-Latn-B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A1D6C" id="_x0000_s1029" type="#_x0000_t202" style="position:absolute;margin-left:0;margin-top:16.6pt;width:480.95pt;height:39pt;z-index:2516587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">
                <v:textbox>
                  <w:txbxContent>
                    <w:p w14:paraId="02C41614" w14:textId="77777777" w:rsidR="00F62676" w:rsidRPr="0024119A" w:rsidRDefault="00F62676" w:rsidP="008B1CA8">
                      <w:pPr>
                        <w:rPr>
                          <w:rFonts w:ascii="Arial" w:hAnsi="Arial" w:cs="Arial"/>
                          <w:i/>
                          <w:sz w:val="22"/>
                          <w:lang w:val="bs-Latn-BA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B079A50" w14:textId="77777777" w:rsidR="00192FDE" w:rsidRPr="008522A9" w:rsidRDefault="00192FDE" w:rsidP="00192FDE">
      <w:pPr>
        <w:tabs>
          <w:tab w:val="left" w:pos="1080"/>
        </w:tabs>
        <w:suppressAutoHyphens w:val="0"/>
        <w:spacing w:after="60"/>
        <w:rPr>
          <w:rFonts w:ascii="Arial" w:hAnsi="Arial" w:cs="Arial"/>
          <w:b/>
          <w:sz w:val="22"/>
          <w:szCs w:val="22"/>
          <w:lang w:val="bs-Latn-BA" w:eastAsia="hr-HR"/>
        </w:rPr>
      </w:pPr>
      <w:r w:rsidRPr="008522A9">
        <w:rPr>
          <w:rFonts w:ascii="Arial" w:hAnsi="Arial" w:cs="Arial"/>
          <w:b/>
          <w:sz w:val="22"/>
          <w:szCs w:val="22"/>
          <w:lang w:val="bs-Latn-BA" w:eastAsia="hr-HR"/>
        </w:rPr>
        <w:t>Prilozi materijala:</w:t>
      </w:r>
    </w:p>
    <w:p w14:paraId="6DB7F615" w14:textId="77777777" w:rsidR="00192FDE" w:rsidRPr="008522A9" w:rsidRDefault="00192FDE" w:rsidP="00192FDE">
      <w:pPr>
        <w:tabs>
          <w:tab w:val="left" w:pos="1080"/>
        </w:tabs>
        <w:suppressAutoHyphens w:val="0"/>
        <w:spacing w:after="60"/>
        <w:rPr>
          <w:rFonts w:ascii="Arial" w:hAnsi="Arial" w:cs="Arial"/>
          <w:b/>
          <w:sz w:val="20"/>
          <w:szCs w:val="20"/>
          <w:lang w:val="bs-Latn-BA" w:eastAsia="hr-HR"/>
        </w:rPr>
      </w:pPr>
    </w:p>
    <w:p w14:paraId="456869C2" w14:textId="24DB9CC1" w:rsidR="00192FDE" w:rsidRPr="00681888" w:rsidRDefault="00192FDE" w:rsidP="00DB374E">
      <w:pPr>
        <w:suppressAutoHyphens w:val="0"/>
        <w:jc w:val="both"/>
        <w:rPr>
          <w:rFonts w:ascii="Arial" w:hAnsi="Arial" w:cs="Arial"/>
          <w:sz w:val="22"/>
          <w:szCs w:val="22"/>
          <w:lang w:val="bs-Latn-BA" w:eastAsia="hr-HR"/>
        </w:rPr>
      </w:pPr>
      <w:r w:rsidRPr="008522A9">
        <w:rPr>
          <w:rFonts w:ascii="Arial" w:hAnsi="Arial" w:cs="Arial"/>
          <w:sz w:val="22"/>
          <w:szCs w:val="22"/>
          <w:lang w:val="bs-Latn-BA" w:eastAsia="hr-HR"/>
        </w:rPr>
        <w:t>Aneks 1 - Prijedlog Odluke, broj:  06.1.1.1</w:t>
      </w:r>
      <w:r w:rsidR="006779B3" w:rsidRPr="008522A9">
        <w:rPr>
          <w:rFonts w:ascii="Arial" w:hAnsi="Arial" w:cs="Arial"/>
          <w:sz w:val="22"/>
          <w:szCs w:val="22"/>
          <w:lang w:val="bs-Latn-BA" w:eastAsia="hr-HR"/>
        </w:rPr>
        <w:t>-14</w:t>
      </w:r>
      <w:r w:rsidRPr="0056562E">
        <w:rPr>
          <w:rFonts w:ascii="Arial" w:hAnsi="Arial" w:cs="Arial"/>
          <w:sz w:val="22"/>
          <w:szCs w:val="22"/>
          <w:lang w:val="bs-Latn-BA" w:eastAsia="hr-HR"/>
        </w:rPr>
        <w:t>-</w:t>
      </w:r>
      <w:bookmarkStart w:id="4" w:name="_Hlk106351001"/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_______</w:t>
      </w:r>
      <w:r w:rsidRPr="0056562E">
        <w:rPr>
          <w:rFonts w:ascii="Arial" w:hAnsi="Arial" w:cs="Arial"/>
          <w:sz w:val="22"/>
          <w:szCs w:val="22"/>
          <w:lang w:val="bs-Latn-BA" w:eastAsia="hr-HR"/>
        </w:rPr>
        <w:t>/</w:t>
      </w:r>
      <w:bookmarkEnd w:id="4"/>
      <w:r w:rsidR="00424602">
        <w:rPr>
          <w:rFonts w:ascii="Arial" w:hAnsi="Arial" w:cs="Arial"/>
          <w:sz w:val="22"/>
          <w:szCs w:val="22"/>
          <w:lang w:val="bs-Latn-BA" w:eastAsia="hr-HR"/>
        </w:rPr>
        <w:t>26</w:t>
      </w:r>
      <w:r w:rsidR="00C83C0E" w:rsidRPr="00681888">
        <w:rPr>
          <w:rFonts w:ascii="Arial" w:hAnsi="Arial" w:cs="Arial"/>
          <w:sz w:val="22"/>
          <w:szCs w:val="22"/>
          <w:lang w:val="bs-Latn-BA" w:eastAsia="hr-HR"/>
        </w:rPr>
        <w:t xml:space="preserve"> </w:t>
      </w:r>
      <w:r w:rsidRPr="00681888">
        <w:rPr>
          <w:rFonts w:ascii="Arial" w:hAnsi="Arial" w:cs="Arial"/>
          <w:sz w:val="22"/>
          <w:szCs w:val="22"/>
          <w:lang w:val="bs-Latn-BA" w:eastAsia="hr-HR"/>
        </w:rPr>
        <w:t xml:space="preserve">od </w:t>
      </w:r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</w:t>
      </w:r>
      <w:r w:rsidR="008A26AD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.</w:t>
      </w:r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</w:t>
      </w:r>
      <w:r w:rsidR="00274C63" w:rsidRPr="00681888">
        <w:rPr>
          <w:rFonts w:ascii="Arial" w:hAnsi="Arial" w:cs="Arial"/>
          <w:sz w:val="22"/>
          <w:szCs w:val="22"/>
          <w:lang w:val="bs-Latn-BA" w:eastAsia="hr-HR"/>
        </w:rPr>
        <w:t>.</w:t>
      </w:r>
      <w:r w:rsidRPr="00681888">
        <w:rPr>
          <w:rFonts w:ascii="Arial" w:hAnsi="Arial" w:cs="Arial"/>
          <w:sz w:val="22"/>
          <w:szCs w:val="22"/>
          <w:lang w:val="bs-Latn-BA" w:eastAsia="hr-HR"/>
        </w:rPr>
        <w:t>20</w:t>
      </w:r>
      <w:r w:rsidR="00CD4C92" w:rsidRPr="00681888">
        <w:rPr>
          <w:rFonts w:ascii="Arial" w:hAnsi="Arial" w:cs="Arial"/>
          <w:sz w:val="22"/>
          <w:szCs w:val="22"/>
          <w:lang w:val="bs-Latn-BA" w:eastAsia="hr-HR"/>
        </w:rPr>
        <w:t>2</w:t>
      </w:r>
      <w:r w:rsidR="00424602">
        <w:rPr>
          <w:rFonts w:ascii="Arial" w:hAnsi="Arial" w:cs="Arial"/>
          <w:sz w:val="22"/>
          <w:szCs w:val="22"/>
          <w:lang w:val="bs-Latn-BA" w:eastAsia="hr-HR"/>
        </w:rPr>
        <w:t>6</w:t>
      </w:r>
      <w:r w:rsidRPr="00681888">
        <w:rPr>
          <w:rFonts w:ascii="Arial" w:hAnsi="Arial" w:cs="Arial"/>
          <w:sz w:val="22"/>
          <w:szCs w:val="22"/>
          <w:lang w:val="bs-Latn-BA" w:eastAsia="hr-HR"/>
        </w:rPr>
        <w:t>. godine;</w:t>
      </w:r>
      <w:r w:rsidR="00AC79C9" w:rsidRPr="00681888">
        <w:rPr>
          <w:rFonts w:ascii="Arial" w:hAnsi="Arial" w:cs="Arial"/>
          <w:sz w:val="22"/>
          <w:szCs w:val="22"/>
          <w:lang w:val="bs-Latn-BA" w:eastAsia="hr-HR"/>
        </w:rPr>
        <w:t xml:space="preserve"> </w:t>
      </w:r>
    </w:p>
    <w:p w14:paraId="51AE0121" w14:textId="570A121F" w:rsidR="00192FDE" w:rsidRPr="008522A9" w:rsidRDefault="00192FDE" w:rsidP="00DB374E">
      <w:pPr>
        <w:suppressAutoHyphens w:val="0"/>
        <w:jc w:val="both"/>
        <w:rPr>
          <w:rFonts w:ascii="Arial" w:hAnsi="Arial" w:cs="Arial"/>
          <w:sz w:val="22"/>
          <w:szCs w:val="22"/>
          <w:lang w:val="bs-Latn-BA" w:eastAsia="hr-HR"/>
        </w:rPr>
      </w:pPr>
      <w:r w:rsidRPr="00681888">
        <w:rPr>
          <w:rFonts w:ascii="Arial" w:hAnsi="Arial" w:cs="Arial"/>
          <w:sz w:val="22"/>
          <w:szCs w:val="22"/>
          <w:lang w:val="bs-Latn-BA" w:eastAsia="hr-HR"/>
        </w:rPr>
        <w:t xml:space="preserve">Aneks 2 </w:t>
      </w:r>
      <w:r w:rsidR="006779B3" w:rsidRPr="00681888">
        <w:rPr>
          <w:rFonts w:ascii="Arial" w:hAnsi="Arial" w:cs="Arial"/>
          <w:sz w:val="22"/>
          <w:szCs w:val="22"/>
          <w:lang w:val="bs-Latn-BA" w:eastAsia="hr-HR"/>
        </w:rPr>
        <w:t>- Obrazloženje, broj: 04.5.1</w:t>
      </w:r>
      <w:r w:rsidR="006779B3" w:rsidRPr="0056562E">
        <w:rPr>
          <w:rFonts w:ascii="Arial" w:hAnsi="Arial" w:cs="Arial"/>
          <w:sz w:val="22"/>
          <w:szCs w:val="22"/>
          <w:lang w:val="bs-Latn-BA" w:eastAsia="hr-HR"/>
        </w:rPr>
        <w:t>-14</w:t>
      </w:r>
      <w:r w:rsidRPr="0056562E">
        <w:rPr>
          <w:rFonts w:ascii="Arial" w:hAnsi="Arial" w:cs="Arial"/>
          <w:sz w:val="22"/>
          <w:szCs w:val="22"/>
          <w:lang w:val="bs-Latn-BA" w:eastAsia="hr-HR"/>
        </w:rPr>
        <w:t>-</w:t>
      </w:r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_________</w:t>
      </w:r>
      <w:r w:rsid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 xml:space="preserve">- </w:t>
      </w:r>
      <w:r w:rsidR="003A576D" w:rsidRPr="0056562E">
        <w:rPr>
          <w:rFonts w:ascii="Arial" w:hAnsi="Arial" w:cs="Arial"/>
          <w:sz w:val="22"/>
          <w:szCs w:val="22"/>
          <w:lang w:val="bs-Latn-BA" w:eastAsia="hr-HR"/>
        </w:rPr>
        <w:t>1</w:t>
      </w:r>
      <w:r w:rsidR="00CB65EF" w:rsidRPr="0056562E">
        <w:rPr>
          <w:rFonts w:ascii="Arial" w:hAnsi="Arial" w:cs="Arial"/>
          <w:sz w:val="22"/>
          <w:szCs w:val="22"/>
          <w:lang w:val="bs-Latn-BA" w:eastAsia="hr-HR"/>
        </w:rPr>
        <w:t>/</w:t>
      </w:r>
      <w:r w:rsidR="00CD4C92" w:rsidRPr="0056562E">
        <w:rPr>
          <w:rFonts w:ascii="Arial" w:hAnsi="Arial" w:cs="Arial"/>
          <w:sz w:val="22"/>
          <w:szCs w:val="22"/>
          <w:lang w:val="bs-Latn-BA" w:eastAsia="hr-HR"/>
        </w:rPr>
        <w:t>2</w:t>
      </w:r>
      <w:r w:rsidR="00424602">
        <w:rPr>
          <w:rFonts w:ascii="Arial" w:hAnsi="Arial" w:cs="Arial"/>
          <w:sz w:val="22"/>
          <w:szCs w:val="22"/>
          <w:lang w:val="bs-Latn-BA" w:eastAsia="hr-HR"/>
        </w:rPr>
        <w:t>6</w:t>
      </w:r>
      <w:r w:rsidR="002F3348" w:rsidRPr="0056562E">
        <w:rPr>
          <w:rFonts w:ascii="Arial" w:hAnsi="Arial" w:cs="Arial"/>
          <w:sz w:val="22"/>
          <w:szCs w:val="22"/>
          <w:lang w:val="bs-Latn-BA" w:eastAsia="hr-HR"/>
        </w:rPr>
        <w:t xml:space="preserve"> od </w:t>
      </w:r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</w:t>
      </w:r>
      <w:r w:rsidR="008A26AD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.</w:t>
      </w:r>
      <w:r w:rsidR="00B32932" w:rsidRPr="00B32932">
        <w:rPr>
          <w:rFonts w:ascii="Arial" w:hAnsi="Arial" w:cs="Arial"/>
          <w:sz w:val="22"/>
          <w:szCs w:val="22"/>
          <w:highlight w:val="yellow"/>
          <w:lang w:val="bs-Latn-BA" w:eastAsia="hr-HR"/>
        </w:rPr>
        <w:t>__</w:t>
      </w:r>
      <w:r w:rsidR="00CB65EF" w:rsidRPr="00681888">
        <w:rPr>
          <w:rFonts w:ascii="Arial" w:hAnsi="Arial" w:cs="Arial"/>
          <w:sz w:val="22"/>
          <w:szCs w:val="22"/>
          <w:lang w:val="bs-Latn-BA" w:eastAsia="hr-HR"/>
        </w:rPr>
        <w:t>.20</w:t>
      </w:r>
      <w:r w:rsidR="00CD4C92" w:rsidRPr="00681888">
        <w:rPr>
          <w:rFonts w:ascii="Arial" w:hAnsi="Arial" w:cs="Arial"/>
          <w:sz w:val="22"/>
          <w:szCs w:val="22"/>
          <w:lang w:val="bs-Latn-BA" w:eastAsia="hr-HR"/>
        </w:rPr>
        <w:t>2</w:t>
      </w:r>
      <w:r w:rsidR="00424602">
        <w:rPr>
          <w:rFonts w:ascii="Arial" w:hAnsi="Arial" w:cs="Arial"/>
          <w:sz w:val="22"/>
          <w:szCs w:val="22"/>
          <w:lang w:val="bs-Latn-BA" w:eastAsia="hr-HR"/>
        </w:rPr>
        <w:t>6</w:t>
      </w:r>
      <w:r w:rsidR="00C83C0E" w:rsidRPr="00681888">
        <w:rPr>
          <w:rFonts w:ascii="Arial" w:hAnsi="Arial" w:cs="Arial"/>
          <w:sz w:val="22"/>
          <w:szCs w:val="22"/>
          <w:lang w:val="bs-Latn-BA" w:eastAsia="hr-HR"/>
        </w:rPr>
        <w:t xml:space="preserve">. </w:t>
      </w:r>
      <w:r w:rsidR="002F3348" w:rsidRPr="00681888">
        <w:rPr>
          <w:rFonts w:ascii="Arial" w:hAnsi="Arial" w:cs="Arial"/>
          <w:sz w:val="22"/>
          <w:szCs w:val="22"/>
          <w:lang w:val="bs-Latn-BA" w:eastAsia="hr-HR"/>
        </w:rPr>
        <w:t>godine</w:t>
      </w:r>
      <w:r w:rsidR="002F3348" w:rsidRPr="008522A9">
        <w:rPr>
          <w:rFonts w:ascii="Arial" w:hAnsi="Arial" w:cs="Arial"/>
          <w:sz w:val="22"/>
          <w:szCs w:val="22"/>
          <w:lang w:val="bs-Latn-BA" w:eastAsia="hr-HR"/>
        </w:rPr>
        <w:t>;</w:t>
      </w:r>
      <w:r w:rsidR="00AC79C9" w:rsidRPr="008522A9">
        <w:rPr>
          <w:rFonts w:ascii="Arial" w:hAnsi="Arial" w:cs="Arial"/>
          <w:sz w:val="22"/>
          <w:szCs w:val="22"/>
          <w:lang w:val="bs-Latn-BA" w:eastAsia="hr-HR"/>
        </w:rPr>
        <w:t xml:space="preserve"> </w:t>
      </w:r>
    </w:p>
    <w:p w14:paraId="6F4E9A16" w14:textId="74556CC9" w:rsidR="006643AA" w:rsidRPr="00231AED" w:rsidRDefault="006643AA" w:rsidP="006643AA">
      <w:pPr>
        <w:pStyle w:val="BodyText"/>
        <w:jc w:val="left"/>
        <w:rPr>
          <w:szCs w:val="22"/>
        </w:rPr>
      </w:pPr>
    </w:p>
    <w:p w14:paraId="3460B9EB" w14:textId="0BFC7A35" w:rsidR="004F57BC" w:rsidRPr="004F57BC" w:rsidRDefault="004F57BC" w:rsidP="004F57BC">
      <w:pPr>
        <w:jc w:val="center"/>
        <w:rPr>
          <w:highlight w:val="yellow"/>
          <w:lang w:val="bs-Latn-BA"/>
        </w:rPr>
      </w:pPr>
      <w:r w:rsidRPr="004F57BC">
        <w:rPr>
          <w:rFonts w:ascii="Arial" w:hAnsi="Arial" w:cs="Arial"/>
          <w:b/>
          <w:sz w:val="22"/>
          <w:szCs w:val="22"/>
          <w:highlight w:val="yellow"/>
          <w:lang w:val="bs-Latn-BA"/>
        </w:rPr>
        <w:t>IZVRŠNI DIREKTOR</w:t>
      </w:r>
    </w:p>
    <w:p w14:paraId="7DC93160" w14:textId="6FE8F501" w:rsidR="004F57BC" w:rsidRPr="004F57BC" w:rsidRDefault="004F57BC" w:rsidP="004F57BC">
      <w:pPr>
        <w:jc w:val="center"/>
        <w:rPr>
          <w:highlight w:val="yellow"/>
          <w:lang w:val="bs-Latn-BA"/>
        </w:rPr>
      </w:pPr>
      <w:r w:rsidRPr="004F57BC">
        <w:rPr>
          <w:rFonts w:ascii="Arial" w:hAnsi="Arial" w:cs="Arial"/>
          <w:b/>
          <w:sz w:val="22"/>
          <w:szCs w:val="22"/>
          <w:highlight w:val="yellow"/>
          <w:lang w:val="bs-Latn-BA"/>
        </w:rPr>
        <w:t>IZVRŠNE DIREKCIJE  ZA TEHNOLOGIJU</w:t>
      </w:r>
    </w:p>
    <w:p w14:paraId="2A783B3E" w14:textId="570C1894" w:rsidR="004F57BC" w:rsidRDefault="004F57BC" w:rsidP="004F57BC">
      <w:pPr>
        <w:jc w:val="center"/>
        <w:rPr>
          <w:rFonts w:ascii="Arial" w:hAnsi="Arial" w:cs="Arial"/>
          <w:b/>
          <w:sz w:val="22"/>
          <w:szCs w:val="22"/>
          <w:lang w:val="bs-Latn-BA"/>
        </w:rPr>
      </w:pPr>
      <w:r w:rsidRPr="004F57BC">
        <w:rPr>
          <w:rFonts w:ascii="Arial" w:hAnsi="Arial" w:cs="Arial"/>
          <w:b/>
          <w:sz w:val="22"/>
          <w:szCs w:val="22"/>
          <w:highlight w:val="yellow"/>
          <w:lang w:val="bs-Latn-BA"/>
        </w:rPr>
        <w:t>I RAZVOJ SERVIS</w:t>
      </w:r>
      <w:r w:rsidRPr="008522A9">
        <w:rPr>
          <w:rFonts w:ascii="Arial" w:hAnsi="Arial" w:cs="Arial"/>
          <w:b/>
          <w:sz w:val="22"/>
          <w:szCs w:val="22"/>
          <w:lang w:val="bs-Latn-BA"/>
        </w:rPr>
        <w:t>A</w:t>
      </w:r>
    </w:p>
    <w:p w14:paraId="273F07A0" w14:textId="77777777" w:rsidR="004F57BC" w:rsidRDefault="004F57BC" w:rsidP="004F57BC">
      <w:pPr>
        <w:rPr>
          <w:rFonts w:ascii="Arial" w:hAnsi="Arial" w:cs="Arial"/>
          <w:b/>
          <w:sz w:val="22"/>
          <w:szCs w:val="22"/>
          <w:lang w:val="bs-Latn-BA"/>
        </w:rPr>
      </w:pPr>
      <w:r>
        <w:rPr>
          <w:rFonts w:ascii="Arial" w:hAnsi="Arial" w:cs="Arial"/>
          <w:b/>
          <w:sz w:val="22"/>
          <w:szCs w:val="22"/>
          <w:lang w:val="bs-Latn-BA"/>
        </w:rPr>
        <w:t xml:space="preserve">                                                        </w:t>
      </w:r>
    </w:p>
    <w:p w14:paraId="7CB7C780" w14:textId="77777777" w:rsidR="004F57BC" w:rsidRDefault="004F57BC" w:rsidP="004F57BC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4DB23948" w14:textId="77777777" w:rsidR="004F57BC" w:rsidRDefault="004F57BC" w:rsidP="004F57BC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590F93D8" w14:textId="7A9A54F5" w:rsidR="00E0465E" w:rsidRPr="00E0465E" w:rsidRDefault="004F57BC" w:rsidP="004F57BC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2"/>
          <w:szCs w:val="22"/>
          <w:lang w:val="bs-Latn-BA"/>
        </w:rPr>
        <w:t xml:space="preserve">                                                       </w:t>
      </w:r>
      <w:r w:rsidR="00E0465E" w:rsidRPr="00E0465E">
        <w:rPr>
          <w:rFonts w:ascii="Arial" w:hAnsi="Arial" w:cs="Arial"/>
          <w:b/>
          <w:sz w:val="20"/>
          <w:szCs w:val="20"/>
        </w:rPr>
        <w:t>______________________________</w:t>
      </w:r>
    </w:p>
    <w:p w14:paraId="093A6F61" w14:textId="57A11345" w:rsidR="005D4B3A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  <w:r>
        <w:rPr>
          <w:rFonts w:ascii="Arial" w:hAnsi="Arial" w:cs="Arial"/>
          <w:iCs/>
          <w:sz w:val="22"/>
          <w:szCs w:val="22"/>
        </w:rPr>
        <w:t xml:space="preserve">                                                         </w:t>
      </w:r>
      <w:r w:rsidRPr="00E07A52">
        <w:rPr>
          <w:rFonts w:ascii="Arial" w:hAnsi="Arial" w:cs="Arial"/>
          <w:iCs/>
          <w:sz w:val="22"/>
          <w:szCs w:val="22"/>
        </w:rPr>
        <w:t>mr. Muamer Durić, dipl.ing.el.</w:t>
      </w:r>
    </w:p>
    <w:p w14:paraId="34875C35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574438CA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0AD710A8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532421FF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781280F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6057D24D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3B9DCBE4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351B30E3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00C58716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7914690E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79775F0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6D2A0791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116DBEB3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4E3D1D9D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0B7A7A07" w14:textId="77777777" w:rsidR="00E81CD6" w:rsidRDefault="00E81CD6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B0865DD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1E2E326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711F5B9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384DA565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3D395A90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27F088C" w14:textId="77777777" w:rsidR="004F57BC" w:rsidRDefault="004F57B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31E5748D" w14:textId="77777777" w:rsidR="002A441C" w:rsidRDefault="002A441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5D1E27D0" w14:textId="77777777" w:rsidR="006C0F0C" w:rsidRDefault="006C0F0C" w:rsidP="00681888">
      <w:pPr>
        <w:tabs>
          <w:tab w:val="left" w:pos="1080"/>
        </w:tabs>
        <w:rPr>
          <w:rFonts w:ascii="Arial" w:hAnsi="Arial" w:cs="Arial"/>
          <w:b/>
          <w:sz w:val="20"/>
          <w:szCs w:val="20"/>
          <w:lang w:val="bs-Latn-BA"/>
        </w:rPr>
      </w:pPr>
    </w:p>
    <w:p w14:paraId="21C88E6F" w14:textId="7B8CA18A" w:rsidR="00B84D78" w:rsidRPr="00424602" w:rsidRDefault="00B84D78" w:rsidP="00681888">
      <w:pPr>
        <w:tabs>
          <w:tab w:val="left" w:pos="1080"/>
        </w:tabs>
        <w:rPr>
          <w:rFonts w:ascii="Arial" w:eastAsia="Arial" w:hAnsi="Arial" w:cs="Arial"/>
          <w:b/>
          <w:sz w:val="22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lastRenderedPageBreak/>
        <w:t>DIONIČKO DRUŠTVO BH TELECOM</w:t>
      </w:r>
    </w:p>
    <w:p w14:paraId="260CF159" w14:textId="77777777" w:rsidR="00B84D78" w:rsidRPr="008522A9" w:rsidRDefault="00B84D78" w:rsidP="00DF670C">
      <w:pPr>
        <w:rPr>
          <w:sz w:val="20"/>
          <w:szCs w:val="20"/>
          <w:lang w:val="bs-Latn-BA"/>
        </w:rPr>
      </w:pPr>
      <w:r w:rsidRPr="008522A9">
        <w:rPr>
          <w:rFonts w:ascii="Arial" w:eastAsia="Arial" w:hAnsi="Arial" w:cs="Arial"/>
          <w:b/>
          <w:spacing w:val="24"/>
          <w:sz w:val="20"/>
          <w:szCs w:val="20"/>
          <w:lang w:val="bs-Latn-BA"/>
        </w:rPr>
        <w:t xml:space="preserve">         </w:t>
      </w:r>
      <w:r w:rsidRPr="008522A9">
        <w:rPr>
          <w:rFonts w:ascii="Arial" w:hAnsi="Arial" w:cs="Arial"/>
          <w:b/>
          <w:spacing w:val="24"/>
          <w:sz w:val="20"/>
          <w:szCs w:val="20"/>
          <w:lang w:val="bs-Latn-BA"/>
        </w:rPr>
        <w:t>SARAJEVO</w:t>
      </w:r>
    </w:p>
    <w:p w14:paraId="0909FA44" w14:textId="22904B4A" w:rsidR="002C75CE" w:rsidRDefault="00B84D78" w:rsidP="002C75CE">
      <w:pPr>
        <w:spacing w:after="240"/>
        <w:jc w:val="both"/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 xml:space="preserve">IZVRŠNA DIREKCIJA ZA </w:t>
      </w:r>
      <w:r w:rsidR="002C75CE" w:rsidRPr="002C75CE">
        <w:rPr>
          <w:rFonts w:ascii="Arial" w:hAnsi="Arial" w:cs="Arial"/>
          <w:b/>
          <w:sz w:val="20"/>
          <w:szCs w:val="20"/>
          <w:lang w:val="bs-Latn-BA"/>
        </w:rPr>
        <w:t>TEHNOLOGIJU I RAZVOJ SERVISA</w:t>
      </w:r>
      <w:r w:rsidR="002C75CE">
        <w:rPr>
          <w:rFonts w:ascii="Arial" w:hAnsi="Arial" w:cs="Arial"/>
          <w:b/>
          <w:sz w:val="22"/>
          <w:szCs w:val="22"/>
          <w:lang w:val="bs-Latn-BA"/>
        </w:rPr>
        <w:t xml:space="preserve"> </w:t>
      </w:r>
    </w:p>
    <w:p w14:paraId="59939F93" w14:textId="5ED2BCFF" w:rsidR="00B84D78" w:rsidRPr="008522A9" w:rsidRDefault="00B84D78" w:rsidP="00DF670C">
      <w:pPr>
        <w:rPr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 xml:space="preserve">       </w:t>
      </w:r>
    </w:p>
    <w:p w14:paraId="0F5DA5BE" w14:textId="77777777" w:rsidR="00B84D78" w:rsidRPr="008522A9" w:rsidRDefault="00B84D78" w:rsidP="00DF670C">
      <w:pPr>
        <w:rPr>
          <w:sz w:val="20"/>
          <w:szCs w:val="20"/>
          <w:lang w:val="bs-Latn-BA"/>
        </w:rPr>
      </w:pPr>
      <w:r w:rsidRPr="008522A9">
        <w:rPr>
          <w:rFonts w:ascii="Arial" w:eastAsia="Arial" w:hAnsi="Arial" w:cs="Arial"/>
          <w:b/>
          <w:sz w:val="20"/>
          <w:szCs w:val="20"/>
          <w:lang w:val="bs-Latn-BA"/>
        </w:rPr>
        <w:t xml:space="preserve">                    </w:t>
      </w:r>
    </w:p>
    <w:p w14:paraId="16AC2D9D" w14:textId="7136E7DA" w:rsidR="00B84D78" w:rsidRPr="00DC2FC2" w:rsidRDefault="00B84D78" w:rsidP="00DF670C">
      <w:pPr>
        <w:jc w:val="both"/>
        <w:rPr>
          <w:sz w:val="20"/>
          <w:szCs w:val="20"/>
          <w:lang w:val="bs-Latn-BA"/>
        </w:rPr>
      </w:pPr>
      <w:r w:rsidRPr="00DC2FC2">
        <w:rPr>
          <w:rFonts w:ascii="Arial" w:hAnsi="Arial" w:cs="Arial"/>
          <w:b/>
          <w:sz w:val="20"/>
          <w:szCs w:val="20"/>
          <w:lang w:val="bs-Latn-BA"/>
        </w:rPr>
        <w:t xml:space="preserve">Broj: </w:t>
      </w:r>
      <w:r w:rsidR="00D05B9E">
        <w:rPr>
          <w:rFonts w:ascii="Arial" w:hAnsi="Arial" w:cs="Arial"/>
          <w:b/>
          <w:sz w:val="20"/>
          <w:szCs w:val="20"/>
          <w:lang w:val="bs-Latn-BA"/>
        </w:rPr>
        <w:t>04.5.1</w:t>
      </w:r>
      <w:r w:rsidR="006779B3" w:rsidRPr="00DC2FC2">
        <w:rPr>
          <w:rFonts w:ascii="Arial" w:hAnsi="Arial" w:cs="Arial"/>
          <w:b/>
          <w:sz w:val="20"/>
          <w:szCs w:val="20"/>
          <w:lang w:val="bs-Latn-BA"/>
        </w:rPr>
        <w:t>14</w:t>
      </w:r>
      <w:r w:rsidR="00F43241" w:rsidRPr="0056562E">
        <w:rPr>
          <w:rFonts w:ascii="Arial" w:hAnsi="Arial" w:cs="Arial"/>
          <w:b/>
          <w:sz w:val="20"/>
          <w:szCs w:val="20"/>
          <w:lang w:val="bs-Latn-BA"/>
        </w:rPr>
        <w:t>-</w:t>
      </w:r>
      <w:r w:rsidR="00681888" w:rsidRPr="0056562E">
        <w:rPr>
          <w:rFonts w:ascii="Arial" w:hAnsi="Arial" w:cs="Arial"/>
          <w:b/>
          <w:sz w:val="20"/>
          <w:szCs w:val="20"/>
          <w:lang w:val="bs-Latn-BA"/>
        </w:rPr>
        <w:t xml:space="preserve"> </w:t>
      </w:r>
      <w:r w:rsidR="00B32932" w:rsidRPr="00B32932">
        <w:rPr>
          <w:rFonts w:ascii="Arial" w:hAnsi="Arial" w:cs="Arial"/>
          <w:b/>
          <w:sz w:val="20"/>
          <w:szCs w:val="20"/>
          <w:highlight w:val="yellow"/>
          <w:lang w:val="bs-Latn-BA"/>
        </w:rPr>
        <w:t>____________</w:t>
      </w:r>
      <w:r w:rsidR="0056562E" w:rsidRPr="0056562E">
        <w:rPr>
          <w:rFonts w:ascii="Arial" w:hAnsi="Arial" w:cs="Arial"/>
          <w:b/>
          <w:sz w:val="20"/>
          <w:szCs w:val="20"/>
          <w:lang w:val="bs-Latn-BA"/>
        </w:rPr>
        <w:t>/</w:t>
      </w:r>
      <w:r w:rsidRPr="0056562E">
        <w:rPr>
          <w:rFonts w:ascii="Arial" w:hAnsi="Arial" w:cs="Arial"/>
          <w:b/>
          <w:sz w:val="20"/>
          <w:szCs w:val="20"/>
          <w:lang w:val="bs-Latn-BA"/>
        </w:rPr>
        <w:t>/</w:t>
      </w:r>
      <w:r w:rsidR="002E7E4A">
        <w:rPr>
          <w:rFonts w:ascii="Arial" w:hAnsi="Arial" w:cs="Arial"/>
          <w:b/>
          <w:sz w:val="20"/>
          <w:szCs w:val="20"/>
          <w:lang w:val="bs-Latn-BA"/>
        </w:rPr>
        <w:t>2</w:t>
      </w:r>
      <w:r w:rsidR="00F7766E">
        <w:rPr>
          <w:rFonts w:ascii="Arial" w:hAnsi="Arial" w:cs="Arial"/>
          <w:b/>
          <w:sz w:val="20"/>
          <w:szCs w:val="20"/>
          <w:lang w:val="bs-Latn-BA"/>
        </w:rPr>
        <w:t>6</w:t>
      </w:r>
      <w:r w:rsidRPr="00DC2FC2">
        <w:rPr>
          <w:rFonts w:ascii="Arial" w:hAnsi="Arial" w:cs="Arial"/>
          <w:b/>
          <w:sz w:val="20"/>
          <w:szCs w:val="20"/>
          <w:lang w:val="bs-Latn-BA"/>
        </w:rPr>
        <w:t xml:space="preserve">                                  </w:t>
      </w:r>
    </w:p>
    <w:p w14:paraId="546224DE" w14:textId="0FE38862" w:rsidR="00B84D78" w:rsidRPr="00681888" w:rsidRDefault="00B84D78" w:rsidP="00681888">
      <w:pPr>
        <w:jc w:val="both"/>
        <w:rPr>
          <w:sz w:val="20"/>
          <w:szCs w:val="20"/>
          <w:lang w:val="bs-Latn-BA"/>
        </w:rPr>
      </w:pPr>
      <w:r w:rsidRPr="00DC2FC2">
        <w:rPr>
          <w:rFonts w:ascii="Arial" w:hAnsi="Arial" w:cs="Arial"/>
          <w:b/>
          <w:sz w:val="20"/>
          <w:szCs w:val="20"/>
          <w:lang w:val="bs-Latn-BA"/>
        </w:rPr>
        <w:t xml:space="preserve">Sarajevo, </w:t>
      </w:r>
      <w:r w:rsidR="00B32932" w:rsidRPr="00B32932">
        <w:rPr>
          <w:rFonts w:ascii="Arial" w:hAnsi="Arial" w:cs="Arial"/>
          <w:b/>
          <w:sz w:val="20"/>
          <w:szCs w:val="20"/>
          <w:highlight w:val="yellow"/>
          <w:lang w:val="bs-Latn-BA"/>
        </w:rPr>
        <w:t>___</w:t>
      </w:r>
      <w:r w:rsidR="003A576D" w:rsidRPr="00B32932">
        <w:rPr>
          <w:rFonts w:ascii="Arial" w:hAnsi="Arial" w:cs="Arial"/>
          <w:b/>
          <w:sz w:val="20"/>
          <w:szCs w:val="20"/>
          <w:highlight w:val="yellow"/>
          <w:lang w:val="bs-Latn-BA"/>
        </w:rPr>
        <w:t>.</w:t>
      </w:r>
      <w:r w:rsidR="00B32932" w:rsidRPr="00B32932">
        <w:rPr>
          <w:rFonts w:ascii="Arial" w:hAnsi="Arial" w:cs="Arial"/>
          <w:b/>
          <w:sz w:val="20"/>
          <w:szCs w:val="20"/>
          <w:highlight w:val="yellow"/>
          <w:lang w:val="bs-Latn-BA"/>
        </w:rPr>
        <w:t>__</w:t>
      </w:r>
      <w:r w:rsidR="003A576D">
        <w:rPr>
          <w:rFonts w:ascii="Arial" w:hAnsi="Arial" w:cs="Arial"/>
          <w:b/>
          <w:sz w:val="20"/>
          <w:szCs w:val="20"/>
          <w:lang w:val="bs-Latn-BA"/>
        </w:rPr>
        <w:t>.</w:t>
      </w:r>
      <w:r w:rsidRPr="00DC2FC2">
        <w:rPr>
          <w:rFonts w:ascii="Arial" w:hAnsi="Arial" w:cs="Arial"/>
          <w:b/>
          <w:sz w:val="20"/>
          <w:szCs w:val="20"/>
          <w:lang w:val="bs-Latn-BA"/>
        </w:rPr>
        <w:t>20</w:t>
      </w:r>
      <w:r w:rsidR="002E7E4A">
        <w:rPr>
          <w:rFonts w:ascii="Arial" w:hAnsi="Arial" w:cs="Arial"/>
          <w:b/>
          <w:sz w:val="20"/>
          <w:szCs w:val="20"/>
          <w:lang w:val="bs-Latn-BA"/>
        </w:rPr>
        <w:t>2</w:t>
      </w:r>
      <w:r w:rsidR="00F7766E">
        <w:rPr>
          <w:rFonts w:ascii="Arial" w:hAnsi="Arial" w:cs="Arial"/>
          <w:b/>
          <w:sz w:val="20"/>
          <w:szCs w:val="20"/>
          <w:lang w:val="bs-Latn-BA"/>
        </w:rPr>
        <w:t>6</w:t>
      </w:r>
      <w:r w:rsidR="002F3348" w:rsidRPr="00DC2FC2">
        <w:rPr>
          <w:rFonts w:ascii="Arial" w:hAnsi="Arial" w:cs="Arial"/>
          <w:b/>
          <w:sz w:val="20"/>
          <w:szCs w:val="20"/>
          <w:lang w:val="bs-Latn-BA"/>
        </w:rPr>
        <w:t>.</w:t>
      </w:r>
      <w:r w:rsidR="00D96FE7">
        <w:rPr>
          <w:rFonts w:ascii="Arial" w:hAnsi="Arial" w:cs="Arial"/>
          <w:b/>
          <w:sz w:val="20"/>
          <w:szCs w:val="20"/>
          <w:lang w:val="bs-Latn-BA"/>
        </w:rPr>
        <w:t xml:space="preserve"> </w:t>
      </w:r>
      <w:r w:rsidRPr="00DC2FC2">
        <w:rPr>
          <w:rFonts w:ascii="Arial" w:hAnsi="Arial" w:cs="Arial"/>
          <w:b/>
          <w:sz w:val="20"/>
          <w:szCs w:val="20"/>
          <w:lang w:val="bs-Latn-BA"/>
        </w:rPr>
        <w:t>godine</w:t>
      </w:r>
      <w:r w:rsidR="00681888">
        <w:rPr>
          <w:sz w:val="20"/>
          <w:szCs w:val="20"/>
          <w:lang w:val="bs-Latn-BA"/>
        </w:rPr>
        <w:t xml:space="preserve">                                  </w:t>
      </w:r>
      <w:r w:rsidR="00B14E4C" w:rsidRPr="008522A9">
        <w:rPr>
          <w:rFonts w:ascii="Arial" w:hAnsi="Arial" w:cs="Arial"/>
          <w:b/>
          <w:sz w:val="20"/>
          <w:szCs w:val="20"/>
          <w:lang w:val="bs-Latn-BA"/>
        </w:rPr>
        <w:t>ANEKS 1</w:t>
      </w:r>
    </w:p>
    <w:p w14:paraId="27F60FAC" w14:textId="25C3F43B" w:rsidR="002727EA" w:rsidRDefault="002727EA" w:rsidP="00DF670C">
      <w:pPr>
        <w:jc w:val="center"/>
        <w:rPr>
          <w:rFonts w:ascii="Arial" w:hAnsi="Arial" w:cs="Arial"/>
          <w:b/>
          <w:sz w:val="20"/>
          <w:szCs w:val="20"/>
          <w:lang w:val="bs-Latn-BA"/>
        </w:rPr>
      </w:pPr>
    </w:p>
    <w:p w14:paraId="29B656AC" w14:textId="396910A2" w:rsidR="002727EA" w:rsidRDefault="003A576D" w:rsidP="00681888">
      <w:pPr>
        <w:jc w:val="both"/>
        <w:rPr>
          <w:rFonts w:ascii="Arial" w:hAnsi="Arial" w:cs="Arial"/>
          <w:sz w:val="20"/>
          <w:szCs w:val="20"/>
        </w:rPr>
      </w:pPr>
      <w:bookmarkStart w:id="5" w:name="_Hlk45694051"/>
      <w:r w:rsidRPr="00A17EBE">
        <w:rPr>
          <w:rFonts w:ascii="Arial" w:hAnsi="Arial" w:cs="Arial"/>
          <w:sz w:val="20"/>
          <w:szCs w:val="20"/>
        </w:rPr>
        <w:t>Na osnovu člana 85. stav (1) tačka f) Statuta Dioničkog Društva BH Telecom Sarajevo, broj: 00.1-03-17072/20-10 od 29.06.2020. godine, člana 13. stav (1) Upu</w:t>
      </w:r>
      <w:r w:rsidR="00680EDE">
        <w:rPr>
          <w:rFonts w:ascii="Arial" w:hAnsi="Arial" w:cs="Arial"/>
          <w:sz w:val="20"/>
          <w:szCs w:val="20"/>
        </w:rPr>
        <w:t>t</w:t>
      </w:r>
      <w:r w:rsidRPr="00A17EBE">
        <w:rPr>
          <w:rFonts w:ascii="Arial" w:hAnsi="Arial" w:cs="Arial"/>
          <w:sz w:val="20"/>
          <w:szCs w:val="20"/>
        </w:rPr>
        <w:t xml:space="preserve">stva o primjeni i provođenju Pravilnika o nabavkama broj: 00.1-14-30750/22-5 od 06.04.2022.godine, , te u skladu sa članom 7. Poslovnika o radu Uprave Društva broj: 00.1-1.1-3579/15-2 od 25.06.2015. godine i broj: 00.1-1.1-7096/17-2 od 10.07.2017.godine, Izvršni direktor ID </w:t>
      </w:r>
      <w:r w:rsidR="00AB1DB1" w:rsidRPr="00AB1DB1">
        <w:rPr>
          <w:rFonts w:ascii="Arial" w:hAnsi="Arial" w:cs="Arial"/>
          <w:bCs/>
          <w:sz w:val="20"/>
          <w:szCs w:val="20"/>
          <w:lang w:val="bs-Latn-BA"/>
        </w:rPr>
        <w:t>za tehnologiju i razvoj servisa</w:t>
      </w:r>
      <w:r w:rsidR="00AB1DB1" w:rsidRPr="00A17EBE">
        <w:rPr>
          <w:rFonts w:ascii="Arial" w:hAnsi="Arial" w:cs="Arial"/>
          <w:sz w:val="20"/>
          <w:szCs w:val="20"/>
        </w:rPr>
        <w:t xml:space="preserve"> </w:t>
      </w:r>
      <w:r w:rsidRPr="00A17EBE">
        <w:rPr>
          <w:rFonts w:ascii="Arial" w:hAnsi="Arial" w:cs="Arial"/>
          <w:sz w:val="20"/>
          <w:szCs w:val="20"/>
        </w:rPr>
        <w:t>Upravi Društva na razmatranje dostavlja:</w:t>
      </w:r>
      <w:bookmarkEnd w:id="5"/>
    </w:p>
    <w:p w14:paraId="10201332" w14:textId="77777777" w:rsidR="00A605CD" w:rsidRPr="00681888" w:rsidRDefault="00A605CD" w:rsidP="00681888">
      <w:pPr>
        <w:jc w:val="both"/>
        <w:rPr>
          <w:rFonts w:ascii="Arial" w:hAnsi="Arial" w:cs="Arial"/>
          <w:sz w:val="20"/>
          <w:szCs w:val="20"/>
        </w:rPr>
      </w:pPr>
    </w:p>
    <w:p w14:paraId="6C874AF4" w14:textId="77777777" w:rsidR="00B84D78" w:rsidRPr="001D1576" w:rsidRDefault="00B84D78" w:rsidP="008A1C1E">
      <w:pPr>
        <w:jc w:val="center"/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</w:pP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P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R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I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J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E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D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L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O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G 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O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D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L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U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K</w:t>
      </w:r>
      <w:r w:rsidR="008A1C1E"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 xml:space="preserve"> </w:t>
      </w:r>
      <w:r w:rsidRPr="001D1576">
        <w:rPr>
          <w:rFonts w:ascii="Arial" w:hAnsi="Arial" w:cs="Arial"/>
          <w:b/>
          <w:color w:val="000000"/>
          <w:sz w:val="20"/>
          <w:szCs w:val="20"/>
          <w:lang w:val="bs-Latn-BA" w:eastAsia="bs-Latn-BA"/>
        </w:rPr>
        <w:t>E</w:t>
      </w:r>
    </w:p>
    <w:p w14:paraId="448C47FE" w14:textId="77777777" w:rsidR="0081297E" w:rsidRPr="001D1576" w:rsidRDefault="00B84D78" w:rsidP="00AB1DB1">
      <w:pPr>
        <w:spacing w:after="240"/>
        <w:jc w:val="center"/>
        <w:rPr>
          <w:rFonts w:ascii="Arial" w:hAnsi="Arial" w:cs="Arial"/>
          <w:sz w:val="20"/>
          <w:szCs w:val="20"/>
        </w:rPr>
      </w:pPr>
      <w:r w:rsidRPr="001D1576">
        <w:rPr>
          <w:rFonts w:ascii="Arial" w:hAnsi="Arial" w:cs="Arial"/>
          <w:b/>
          <w:caps/>
          <w:sz w:val="20"/>
          <w:szCs w:val="20"/>
        </w:rPr>
        <w:t xml:space="preserve">O ODOBRENJU SREDSTAVA ZA </w:t>
      </w:r>
      <w:r w:rsidR="00F62676" w:rsidRPr="001D1576">
        <w:rPr>
          <w:rFonts w:ascii="Arial" w:hAnsi="Arial" w:cs="Arial"/>
          <w:b/>
          <w:caps/>
          <w:sz w:val="20"/>
          <w:szCs w:val="20"/>
        </w:rPr>
        <w:t xml:space="preserve">nabavku </w:t>
      </w:r>
      <w:r w:rsidR="00AB1DB1" w:rsidRPr="001D1576">
        <w:rPr>
          <w:rFonts w:ascii="Arial" w:hAnsi="Arial" w:cs="Arial"/>
          <w:b/>
          <w:caps/>
          <w:sz w:val="20"/>
          <w:szCs w:val="20"/>
        </w:rPr>
        <w:t>POTROŠNOG ELEKTRO I MAŠINSKOG MATERIJALA ZA POTREBE ENERGETIKE U BH TELECOM-U</w:t>
      </w:r>
      <w:r w:rsidR="00AB1DB1" w:rsidRPr="001D1576">
        <w:rPr>
          <w:rFonts w:ascii="Arial" w:hAnsi="Arial" w:cs="Arial"/>
          <w:sz w:val="20"/>
          <w:szCs w:val="20"/>
        </w:rPr>
        <w:t xml:space="preserve"> </w:t>
      </w:r>
    </w:p>
    <w:p w14:paraId="68DA942F" w14:textId="330E960E" w:rsidR="0081297E" w:rsidRPr="002A441C" w:rsidRDefault="0081297E" w:rsidP="00AB1DB1">
      <w:pPr>
        <w:spacing w:after="240"/>
        <w:jc w:val="center"/>
        <w:rPr>
          <w:rFonts w:ascii="Arial" w:hAnsi="Arial" w:cs="Arial"/>
          <w:b/>
          <w:bCs/>
          <w:sz w:val="20"/>
          <w:szCs w:val="20"/>
        </w:rPr>
      </w:pPr>
      <w:r w:rsidRPr="002A441C">
        <w:rPr>
          <w:rFonts w:ascii="Arial" w:hAnsi="Arial" w:cs="Arial"/>
          <w:b/>
          <w:bCs/>
          <w:sz w:val="20"/>
          <w:szCs w:val="20"/>
        </w:rPr>
        <w:t>I</w:t>
      </w:r>
    </w:p>
    <w:p w14:paraId="104F380B" w14:textId="77777777" w:rsidR="00C61ADD" w:rsidRPr="00C61ADD" w:rsidRDefault="00B84D78" w:rsidP="002A441C">
      <w:pPr>
        <w:spacing w:after="240"/>
        <w:jc w:val="center"/>
        <w:rPr>
          <w:rFonts w:ascii="Arial" w:hAnsi="Arial" w:cs="Arial"/>
          <w:b/>
          <w:bCs/>
          <w:sz w:val="20"/>
          <w:szCs w:val="20"/>
          <w:lang w:val="bs-Latn-BA"/>
        </w:rPr>
      </w:pPr>
      <w:r w:rsidRPr="00B32932">
        <w:rPr>
          <w:sz w:val="20"/>
          <w:szCs w:val="20"/>
        </w:rPr>
        <w:t>Odobr</w:t>
      </w:r>
      <w:r w:rsidR="00F54039" w:rsidRPr="00B32932">
        <w:rPr>
          <w:sz w:val="20"/>
          <w:szCs w:val="20"/>
        </w:rPr>
        <w:t xml:space="preserve">avaju se sredstva za </w:t>
      </w:r>
      <w:r w:rsidR="00307031" w:rsidRPr="00B32932">
        <w:rPr>
          <w:sz w:val="20"/>
          <w:szCs w:val="20"/>
        </w:rPr>
        <w:t>nabavku</w:t>
      </w:r>
      <w:r w:rsidR="00831E48" w:rsidRPr="00B32932">
        <w:rPr>
          <w:sz w:val="20"/>
          <w:szCs w:val="20"/>
        </w:rPr>
        <w:t xml:space="preserve"> </w:t>
      </w:r>
      <w:r w:rsidR="00C61ADD" w:rsidRPr="00C61ADD">
        <w:rPr>
          <w:rFonts w:ascii="Arial" w:hAnsi="Arial" w:cs="Arial"/>
          <w:b/>
          <w:bCs/>
          <w:sz w:val="20"/>
          <w:szCs w:val="20"/>
          <w:highlight w:val="yellow"/>
        </w:rPr>
        <w:t>potrošnog elektro i mašinskog materijala za potrebe energetike u BH Telecom-u</w:t>
      </w:r>
      <w:r w:rsidR="00C61ADD" w:rsidRPr="00C61ADD">
        <w:rPr>
          <w:rFonts w:ascii="Arial" w:hAnsi="Arial" w:cs="Arial"/>
          <w:b/>
          <w:bCs/>
          <w:sz w:val="20"/>
          <w:szCs w:val="20"/>
          <w:highlight w:val="yellow"/>
          <w:lang w:val="bs-Latn-BA"/>
        </w:rPr>
        <w:t>.</w:t>
      </w:r>
    </w:p>
    <w:p w14:paraId="4F14F257" w14:textId="1F295930" w:rsidR="00B84D78" w:rsidRPr="002A441C" w:rsidRDefault="00B84D78" w:rsidP="002A441C">
      <w:pPr>
        <w:spacing w:after="240"/>
        <w:jc w:val="center"/>
        <w:rPr>
          <w:rFonts w:ascii="Arial" w:hAnsi="Arial" w:cs="Arial"/>
          <w:b/>
          <w:sz w:val="20"/>
          <w:szCs w:val="20"/>
        </w:rPr>
      </w:pPr>
      <w:r w:rsidRPr="002A441C">
        <w:rPr>
          <w:rFonts w:ascii="Arial" w:hAnsi="Arial" w:cs="Arial"/>
          <w:b/>
          <w:sz w:val="20"/>
          <w:szCs w:val="20"/>
        </w:rPr>
        <w:t>II</w:t>
      </w:r>
    </w:p>
    <w:p w14:paraId="1D846186" w14:textId="1D53AA14" w:rsidR="00740570" w:rsidRPr="00F47696" w:rsidRDefault="00B84D78" w:rsidP="00B86639">
      <w:pPr>
        <w:jc w:val="center"/>
        <w:rPr>
          <w:rFonts w:ascii="Arial" w:hAnsi="Arial" w:cs="Arial"/>
          <w:sz w:val="20"/>
          <w:szCs w:val="20"/>
        </w:rPr>
      </w:pPr>
      <w:r w:rsidRPr="00CF3AAB">
        <w:rPr>
          <w:rFonts w:ascii="Arial" w:hAnsi="Arial" w:cs="Arial"/>
          <w:sz w:val="20"/>
          <w:szCs w:val="20"/>
          <w:lang w:val="bs-Latn-BA"/>
        </w:rPr>
        <w:t xml:space="preserve">Predračunska vrijednost sredstava iz tačke I ove </w:t>
      </w:r>
      <w:r w:rsidRPr="00F47696">
        <w:rPr>
          <w:rFonts w:ascii="Arial" w:hAnsi="Arial" w:cs="Arial"/>
          <w:sz w:val="20"/>
          <w:szCs w:val="20"/>
          <w:lang w:val="bs-Latn-BA"/>
        </w:rPr>
        <w:t>Odluke</w:t>
      </w:r>
      <w:r w:rsidR="00CB01B6" w:rsidRPr="00F47696">
        <w:rPr>
          <w:rFonts w:ascii="Arial" w:hAnsi="Arial" w:cs="Arial"/>
          <w:sz w:val="20"/>
          <w:szCs w:val="20"/>
          <w:lang w:val="bs-Latn-BA"/>
        </w:rPr>
        <w:t xml:space="preserve"> </w:t>
      </w:r>
      <w:r w:rsidRPr="00F47696">
        <w:rPr>
          <w:rFonts w:ascii="Arial" w:hAnsi="Arial" w:cs="Arial"/>
          <w:sz w:val="20"/>
          <w:szCs w:val="20"/>
          <w:lang w:val="bs-Latn-BA"/>
        </w:rPr>
        <w:t>iznosi</w:t>
      </w:r>
      <w:r w:rsidR="00E47601" w:rsidRPr="00F47696">
        <w:rPr>
          <w:rFonts w:ascii="Arial" w:hAnsi="Arial" w:cs="Arial"/>
          <w:sz w:val="20"/>
          <w:szCs w:val="20"/>
          <w:lang w:val="bs-Latn-BA"/>
        </w:rPr>
        <w:t xml:space="preserve"> ukupno</w:t>
      </w:r>
      <w:r w:rsidRPr="00F47696">
        <w:rPr>
          <w:rFonts w:ascii="Arial" w:hAnsi="Arial" w:cs="Arial"/>
          <w:sz w:val="20"/>
          <w:szCs w:val="20"/>
          <w:lang w:val="bs-Latn-BA"/>
        </w:rPr>
        <w:t xml:space="preserve"> </w:t>
      </w:r>
      <w:r w:rsidR="002A441C" w:rsidRPr="00F47696">
        <w:rPr>
          <w:rFonts w:ascii="Arial" w:hAnsi="Arial" w:cs="Arial"/>
          <w:b/>
          <w:noProof/>
          <w:sz w:val="20"/>
          <w:szCs w:val="20"/>
          <w:lang w:val="bs-Latn-BA"/>
        </w:rPr>
        <w:t>260.000,00 KM</w:t>
      </w:r>
      <w:r w:rsidR="002A441C" w:rsidRPr="00F47696">
        <w:rPr>
          <w:rFonts w:ascii="Arial" w:hAnsi="Arial" w:cs="Arial"/>
          <w:noProof/>
          <w:sz w:val="20"/>
          <w:szCs w:val="20"/>
          <w:lang w:val="bs-Latn-BA"/>
        </w:rPr>
        <w:t xml:space="preserve"> (dvijestotinešezdesethiljada konvertibilnih maraka), </w:t>
      </w:r>
      <w:r w:rsidR="002A441C" w:rsidRPr="00F47696">
        <w:rPr>
          <w:rFonts w:ascii="Arial" w:hAnsi="Arial" w:cs="Arial"/>
          <w:sz w:val="20"/>
          <w:szCs w:val="20"/>
          <w:highlight w:val="yellow"/>
        </w:rPr>
        <w:t>od čega je iznos od 130.000 KM finansijski raspoloživo u toku poslovne 2026. godine i iznos od  130.000 KM finansijski raspoloživo u toku poslovne 2027. godine</w:t>
      </w:r>
      <w:r w:rsidR="002A441C" w:rsidRPr="00F47696">
        <w:rPr>
          <w:rFonts w:ascii="Arial" w:hAnsi="Arial" w:cs="Arial"/>
          <w:sz w:val="20"/>
          <w:szCs w:val="20"/>
        </w:rPr>
        <w:t>.</w:t>
      </w:r>
    </w:p>
    <w:p w14:paraId="5EE29DDA" w14:textId="77777777" w:rsidR="00B84D78" w:rsidRPr="008522A9" w:rsidRDefault="00B84D78" w:rsidP="00E47601">
      <w:pPr>
        <w:pStyle w:val="NoSpacing"/>
        <w:jc w:val="center"/>
        <w:rPr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>III</w:t>
      </w:r>
      <w:r w:rsidR="00E47601" w:rsidRPr="00E47601">
        <w:rPr>
          <w:rFonts w:ascii="Arial" w:hAnsi="Arial" w:cs="Arial"/>
          <w:sz w:val="20"/>
          <w:szCs w:val="20"/>
        </w:rPr>
        <w:t xml:space="preserve"> </w:t>
      </w:r>
    </w:p>
    <w:p w14:paraId="36CE9F58" w14:textId="77777777" w:rsidR="000F4CC8" w:rsidRPr="008522A9" w:rsidRDefault="00B84D78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  <w:r w:rsidRPr="008522A9">
        <w:rPr>
          <w:rFonts w:ascii="Arial" w:hAnsi="Arial" w:cs="Arial"/>
          <w:sz w:val="20"/>
          <w:szCs w:val="20"/>
          <w:lang w:val="bs-Latn-BA"/>
        </w:rPr>
        <w:t>Sredstva za realizaciju ove Odluke predviđena su</w:t>
      </w:r>
      <w:r w:rsidR="000F4CC8" w:rsidRPr="008522A9">
        <w:rPr>
          <w:rFonts w:ascii="Arial" w:hAnsi="Arial" w:cs="Arial"/>
          <w:sz w:val="20"/>
          <w:szCs w:val="20"/>
          <w:lang w:val="bs-Latn-BA"/>
        </w:rPr>
        <w:t>:</w:t>
      </w:r>
    </w:p>
    <w:p w14:paraId="2A2DE9B1" w14:textId="0B652891" w:rsidR="002A441C" w:rsidRPr="002A441C" w:rsidRDefault="00F62676" w:rsidP="002A441C">
      <w:pPr>
        <w:suppressAutoHyphens w:val="0"/>
        <w:jc w:val="center"/>
        <w:rPr>
          <w:rFonts w:cs="Arial"/>
          <w:color w:val="000000"/>
          <w:sz w:val="20"/>
          <w:szCs w:val="20"/>
        </w:rPr>
      </w:pPr>
      <w:bookmarkStart w:id="6" w:name="_Hlk93048526"/>
      <w:r w:rsidRPr="002A441C">
        <w:rPr>
          <w:rFonts w:ascii="Arial" w:hAnsi="Arial" w:cs="Arial"/>
          <w:sz w:val="20"/>
          <w:szCs w:val="20"/>
          <w:lang w:val="en-US"/>
        </w:rPr>
        <w:t xml:space="preserve">Trogodišnjim planom poslovanja Dioničkog Društva BH Telecom Sarajevo za period </w:t>
      </w:r>
      <w:r w:rsidR="002A441C" w:rsidRPr="002A441C">
        <w:rPr>
          <w:rFonts w:ascii="Arial" w:hAnsi="Arial" w:cs="Arial"/>
          <w:iCs/>
          <w:sz w:val="20"/>
          <w:szCs w:val="20"/>
        </w:rPr>
        <w:t>01.01.2025. do 31.12.2027. godine, broj: 00.1-03-74251/25-5 od 24.10.2025. godine</w:t>
      </w:r>
      <w:r w:rsidR="002A441C" w:rsidRPr="002A441C">
        <w:rPr>
          <w:rFonts w:ascii="Arial" w:hAnsi="Arial" w:cs="Arial"/>
          <w:sz w:val="20"/>
          <w:szCs w:val="20"/>
        </w:rPr>
        <w:t>, pozicija plana  A 1.2. Utrošene sirovine i materijal za održavanje</w:t>
      </w:r>
    </w:p>
    <w:p w14:paraId="72486EB9" w14:textId="3E6B024B" w:rsidR="00B84D78" w:rsidRPr="008522A9" w:rsidRDefault="00B84D78" w:rsidP="002A441C">
      <w:pPr>
        <w:jc w:val="center"/>
        <w:rPr>
          <w:sz w:val="20"/>
          <w:szCs w:val="20"/>
          <w:lang w:val="bs-Latn-BA"/>
        </w:rPr>
      </w:pPr>
      <w:r w:rsidRPr="005B3CA0">
        <w:rPr>
          <w:rFonts w:ascii="Arial" w:hAnsi="Arial" w:cs="Arial"/>
          <w:b/>
          <w:sz w:val="20"/>
          <w:szCs w:val="20"/>
          <w:lang w:val="bs-Latn-BA"/>
        </w:rPr>
        <w:t>IV</w:t>
      </w:r>
    </w:p>
    <w:p w14:paraId="5FCC9ACD" w14:textId="3CB8B866" w:rsidR="00C83C0E" w:rsidRPr="00322E1C" w:rsidRDefault="00B84D78" w:rsidP="002C7A4A">
      <w:pPr>
        <w:jc w:val="center"/>
        <w:rPr>
          <w:rFonts w:ascii="Arial" w:hAnsi="Arial" w:cs="Arial"/>
          <w:b/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>Rok za</w:t>
      </w:r>
      <w:r w:rsidR="00E47601">
        <w:rPr>
          <w:rFonts w:ascii="Arial" w:hAnsi="Arial" w:cs="Arial"/>
          <w:b/>
          <w:sz w:val="20"/>
          <w:szCs w:val="20"/>
          <w:lang w:val="bs-Latn-BA"/>
        </w:rPr>
        <w:t xml:space="preserve"> </w:t>
      </w:r>
      <w:r w:rsidR="00264999">
        <w:rPr>
          <w:rFonts w:ascii="Arial" w:hAnsi="Arial" w:cs="Arial"/>
          <w:b/>
          <w:sz w:val="20"/>
          <w:szCs w:val="20"/>
          <w:lang w:val="bs-Latn-BA"/>
        </w:rPr>
        <w:t xml:space="preserve">realizaciju Odluke je </w:t>
      </w:r>
      <w:r w:rsidR="00264999" w:rsidRPr="00322E1C">
        <w:rPr>
          <w:rFonts w:ascii="Arial" w:hAnsi="Arial" w:cs="Arial"/>
          <w:b/>
          <w:sz w:val="20"/>
          <w:szCs w:val="20"/>
          <w:lang w:val="bs-Latn-BA"/>
        </w:rPr>
        <w:t>31.12.20</w:t>
      </w:r>
      <w:r w:rsidR="007E2169" w:rsidRPr="00322E1C">
        <w:rPr>
          <w:rFonts w:ascii="Arial" w:hAnsi="Arial" w:cs="Arial"/>
          <w:b/>
          <w:sz w:val="20"/>
          <w:szCs w:val="20"/>
          <w:lang w:val="bs-Latn-BA"/>
        </w:rPr>
        <w:t>2</w:t>
      </w:r>
      <w:r w:rsidR="00FD5DEB">
        <w:rPr>
          <w:rFonts w:ascii="Arial" w:hAnsi="Arial" w:cs="Arial"/>
          <w:b/>
          <w:sz w:val="20"/>
          <w:szCs w:val="20"/>
          <w:lang w:val="bs-Latn-BA"/>
        </w:rPr>
        <w:t>7</w:t>
      </w:r>
      <w:r w:rsidR="002F3348" w:rsidRPr="00322E1C">
        <w:rPr>
          <w:rFonts w:ascii="Arial" w:hAnsi="Arial" w:cs="Arial"/>
          <w:b/>
          <w:sz w:val="20"/>
          <w:szCs w:val="20"/>
          <w:lang w:val="bs-Latn-BA"/>
        </w:rPr>
        <w:t>.</w:t>
      </w:r>
      <w:r w:rsidR="00A70246" w:rsidRPr="00322E1C">
        <w:rPr>
          <w:rFonts w:ascii="Arial" w:hAnsi="Arial" w:cs="Arial"/>
          <w:b/>
          <w:sz w:val="20"/>
          <w:szCs w:val="20"/>
          <w:lang w:val="bs-Latn-BA"/>
        </w:rPr>
        <w:t xml:space="preserve"> </w:t>
      </w:r>
      <w:r w:rsidRPr="00322E1C">
        <w:rPr>
          <w:rFonts w:ascii="Arial" w:hAnsi="Arial" w:cs="Arial"/>
          <w:b/>
          <w:sz w:val="20"/>
          <w:szCs w:val="20"/>
          <w:lang w:val="bs-Latn-BA"/>
        </w:rPr>
        <w:t>godine</w:t>
      </w:r>
      <w:r w:rsidR="00F54039" w:rsidRPr="00322E1C">
        <w:rPr>
          <w:rFonts w:ascii="Arial" w:hAnsi="Arial" w:cs="Arial"/>
          <w:b/>
          <w:sz w:val="20"/>
          <w:szCs w:val="20"/>
          <w:lang w:val="bs-Latn-BA"/>
        </w:rPr>
        <w:t>.</w:t>
      </w:r>
    </w:p>
    <w:bookmarkEnd w:id="6"/>
    <w:p w14:paraId="34971507" w14:textId="77777777" w:rsidR="003473DB" w:rsidRPr="008522A9" w:rsidRDefault="003473DB" w:rsidP="002C7A4A">
      <w:pPr>
        <w:jc w:val="center"/>
        <w:rPr>
          <w:rFonts w:ascii="Arial" w:hAnsi="Arial" w:cs="Arial"/>
          <w:b/>
          <w:sz w:val="20"/>
          <w:szCs w:val="20"/>
          <w:lang w:val="bs-Latn-BA"/>
        </w:rPr>
      </w:pPr>
    </w:p>
    <w:p w14:paraId="21BE0B63" w14:textId="230E8AFB" w:rsidR="006B45AD" w:rsidRDefault="00B84D78" w:rsidP="002C7A4A">
      <w:pPr>
        <w:jc w:val="center"/>
        <w:rPr>
          <w:rFonts w:ascii="Arial" w:hAnsi="Arial" w:cs="Arial"/>
          <w:b/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>V</w:t>
      </w:r>
    </w:p>
    <w:p w14:paraId="12C788E5" w14:textId="64E132BF" w:rsidR="00B84D78" w:rsidRDefault="00B84D78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  <w:r w:rsidRPr="008522A9">
        <w:rPr>
          <w:rFonts w:ascii="Arial" w:hAnsi="Arial" w:cs="Arial"/>
          <w:sz w:val="20"/>
          <w:szCs w:val="20"/>
          <w:lang w:val="bs-Latn-BA"/>
        </w:rPr>
        <w:t>Za realizaciju ove Odluke zadužuje se Izvršni direktor Izvršne direkcije za investicije koji će svojim Rješenjem u saradnji sa  izvršnim direktorom Izvršne direkcije za tehnologiju i razvoj servisa precizirati zaduženja po tehnološkim procesima.</w:t>
      </w:r>
    </w:p>
    <w:p w14:paraId="2E64BC07" w14:textId="77777777" w:rsidR="008A725C" w:rsidRDefault="008A725C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</w:p>
    <w:p w14:paraId="7B2F95F0" w14:textId="164AA72F" w:rsidR="00B84D78" w:rsidRDefault="00B84D78" w:rsidP="002C7A4A">
      <w:pPr>
        <w:jc w:val="center"/>
        <w:rPr>
          <w:rFonts w:ascii="Arial" w:hAnsi="Arial" w:cs="Arial"/>
          <w:b/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>VI</w:t>
      </w:r>
    </w:p>
    <w:p w14:paraId="6B980F05" w14:textId="430C1562" w:rsidR="00B84D78" w:rsidRPr="008522A9" w:rsidRDefault="00B84D78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  <w:r w:rsidRPr="008522A9">
        <w:rPr>
          <w:rFonts w:ascii="Arial" w:hAnsi="Arial" w:cs="Arial"/>
          <w:sz w:val="20"/>
          <w:szCs w:val="20"/>
          <w:lang w:val="bs-Latn-BA"/>
        </w:rPr>
        <w:t xml:space="preserve">Sastavni dio ove Odluke je Obrazloženje, broj: </w:t>
      </w:r>
      <w:r w:rsidR="006779B3" w:rsidRPr="008522A9">
        <w:rPr>
          <w:rFonts w:ascii="Arial" w:hAnsi="Arial" w:cs="Arial"/>
          <w:sz w:val="20"/>
          <w:szCs w:val="20"/>
          <w:lang w:val="bs-Latn-BA"/>
        </w:rPr>
        <w:t>04.5.1-14</w:t>
      </w:r>
      <w:r w:rsidR="002F3348" w:rsidRPr="00B32932">
        <w:rPr>
          <w:rFonts w:ascii="Arial" w:hAnsi="Arial" w:cs="Arial"/>
          <w:sz w:val="20"/>
          <w:szCs w:val="20"/>
          <w:highlight w:val="yellow"/>
          <w:lang w:val="bs-Latn-BA"/>
        </w:rPr>
        <w:t>-</w:t>
      </w:r>
      <w:r w:rsidR="00B32932" w:rsidRPr="00B32932">
        <w:rPr>
          <w:rFonts w:ascii="Arial" w:hAnsi="Arial" w:cs="Arial"/>
          <w:sz w:val="20"/>
          <w:szCs w:val="20"/>
          <w:highlight w:val="yellow"/>
          <w:lang w:val="bs-Latn-BA"/>
        </w:rPr>
        <w:t>_______</w:t>
      </w:r>
      <w:r w:rsidR="0056562E" w:rsidRPr="00B32932">
        <w:rPr>
          <w:rFonts w:ascii="Arial" w:hAnsi="Arial" w:cs="Arial"/>
          <w:sz w:val="20"/>
          <w:szCs w:val="20"/>
          <w:highlight w:val="yellow"/>
          <w:lang w:val="bs-Latn-BA"/>
        </w:rPr>
        <w:t>/</w:t>
      </w:r>
      <w:r w:rsidRPr="00B32932">
        <w:rPr>
          <w:rFonts w:ascii="Arial" w:hAnsi="Arial" w:cs="Arial"/>
          <w:sz w:val="20"/>
          <w:szCs w:val="20"/>
          <w:highlight w:val="yellow"/>
          <w:lang w:val="bs-Latn-BA"/>
        </w:rPr>
        <w:t>-1/</w:t>
      </w:r>
      <w:r w:rsidR="00CC44F7" w:rsidRPr="00B32932">
        <w:rPr>
          <w:rFonts w:ascii="Arial" w:hAnsi="Arial" w:cs="Arial"/>
          <w:sz w:val="20"/>
          <w:szCs w:val="20"/>
          <w:highlight w:val="yellow"/>
          <w:lang w:val="bs-Latn-BA"/>
        </w:rPr>
        <w:t>2</w:t>
      </w:r>
      <w:r w:rsidR="00424602">
        <w:rPr>
          <w:rFonts w:ascii="Arial" w:hAnsi="Arial" w:cs="Arial"/>
          <w:sz w:val="20"/>
          <w:szCs w:val="20"/>
          <w:highlight w:val="yellow"/>
          <w:lang w:val="bs-Latn-BA"/>
        </w:rPr>
        <w:t>6</w:t>
      </w:r>
      <w:r w:rsidR="002F3348" w:rsidRPr="00B32932">
        <w:rPr>
          <w:rFonts w:ascii="Arial" w:hAnsi="Arial" w:cs="Arial"/>
          <w:sz w:val="20"/>
          <w:szCs w:val="20"/>
          <w:highlight w:val="yellow"/>
          <w:lang w:val="bs-Latn-BA"/>
        </w:rPr>
        <w:t xml:space="preserve"> od </w:t>
      </w:r>
      <w:r w:rsidR="00B32932" w:rsidRPr="00B32932">
        <w:rPr>
          <w:rFonts w:ascii="Arial" w:hAnsi="Arial" w:cs="Arial"/>
          <w:sz w:val="20"/>
          <w:szCs w:val="20"/>
          <w:highlight w:val="yellow"/>
          <w:lang w:val="bs-Latn-BA"/>
        </w:rPr>
        <w:t>__</w:t>
      </w:r>
      <w:r w:rsidR="006779B3" w:rsidRPr="00B32932">
        <w:rPr>
          <w:rFonts w:ascii="Arial" w:hAnsi="Arial" w:cs="Arial"/>
          <w:sz w:val="20"/>
          <w:szCs w:val="20"/>
          <w:highlight w:val="yellow"/>
          <w:lang w:val="bs-Latn-BA"/>
        </w:rPr>
        <w:t>.</w:t>
      </w:r>
      <w:r w:rsidR="00B32932" w:rsidRPr="00B32932">
        <w:rPr>
          <w:rFonts w:ascii="Arial" w:hAnsi="Arial" w:cs="Arial"/>
          <w:sz w:val="20"/>
          <w:szCs w:val="20"/>
          <w:highlight w:val="yellow"/>
          <w:lang w:val="bs-Latn-BA"/>
        </w:rPr>
        <w:t>__</w:t>
      </w:r>
      <w:r w:rsidR="00264999" w:rsidRPr="00B32932">
        <w:rPr>
          <w:rFonts w:ascii="Arial" w:hAnsi="Arial" w:cs="Arial"/>
          <w:sz w:val="20"/>
          <w:szCs w:val="20"/>
          <w:highlight w:val="yellow"/>
          <w:lang w:val="bs-Latn-BA"/>
        </w:rPr>
        <w:t>.20</w:t>
      </w:r>
      <w:r w:rsidR="00CC44F7" w:rsidRPr="00B32932">
        <w:rPr>
          <w:rFonts w:ascii="Arial" w:hAnsi="Arial" w:cs="Arial"/>
          <w:sz w:val="20"/>
          <w:szCs w:val="20"/>
          <w:highlight w:val="yellow"/>
          <w:lang w:val="bs-Latn-BA"/>
        </w:rPr>
        <w:t>2</w:t>
      </w:r>
      <w:r w:rsidR="00424602">
        <w:rPr>
          <w:rFonts w:ascii="Arial" w:hAnsi="Arial" w:cs="Arial"/>
          <w:sz w:val="20"/>
          <w:szCs w:val="20"/>
          <w:highlight w:val="yellow"/>
          <w:lang w:val="bs-Latn-BA"/>
        </w:rPr>
        <w:t>6</w:t>
      </w:r>
      <w:r w:rsidRPr="00B32932">
        <w:rPr>
          <w:rFonts w:ascii="Arial" w:hAnsi="Arial" w:cs="Arial"/>
          <w:sz w:val="20"/>
          <w:szCs w:val="20"/>
          <w:highlight w:val="yellow"/>
          <w:lang w:val="bs-Latn-BA"/>
        </w:rPr>
        <w:t>.</w:t>
      </w:r>
      <w:r w:rsidR="00D96FE7" w:rsidRPr="00B32932">
        <w:rPr>
          <w:rFonts w:ascii="Arial" w:hAnsi="Arial" w:cs="Arial"/>
          <w:sz w:val="20"/>
          <w:szCs w:val="20"/>
          <w:highlight w:val="yellow"/>
          <w:lang w:val="bs-Latn-BA"/>
        </w:rPr>
        <w:t xml:space="preserve"> </w:t>
      </w:r>
      <w:r w:rsidRPr="00B32932">
        <w:rPr>
          <w:rFonts w:ascii="Arial" w:hAnsi="Arial" w:cs="Arial"/>
          <w:sz w:val="20"/>
          <w:szCs w:val="20"/>
          <w:highlight w:val="yellow"/>
          <w:lang w:val="bs-Latn-BA"/>
        </w:rPr>
        <w:t>godine.</w:t>
      </w:r>
    </w:p>
    <w:p w14:paraId="714EF93B" w14:textId="77777777" w:rsidR="003473DB" w:rsidRDefault="003473DB" w:rsidP="002C7A4A">
      <w:pPr>
        <w:tabs>
          <w:tab w:val="left" w:pos="360"/>
        </w:tabs>
        <w:contextualSpacing/>
        <w:jc w:val="center"/>
        <w:rPr>
          <w:rFonts w:ascii="Arial" w:hAnsi="Arial" w:cs="Arial"/>
          <w:b/>
          <w:sz w:val="20"/>
          <w:szCs w:val="20"/>
          <w:lang w:val="bs-Latn-BA"/>
        </w:rPr>
      </w:pPr>
    </w:p>
    <w:p w14:paraId="688192DF" w14:textId="4D6686D2" w:rsidR="00B84D78" w:rsidRDefault="00B84D78" w:rsidP="002C7A4A">
      <w:pPr>
        <w:tabs>
          <w:tab w:val="left" w:pos="360"/>
        </w:tabs>
        <w:contextualSpacing/>
        <w:jc w:val="center"/>
        <w:rPr>
          <w:rFonts w:ascii="Arial" w:hAnsi="Arial" w:cs="Arial"/>
          <w:b/>
          <w:sz w:val="20"/>
          <w:szCs w:val="20"/>
          <w:lang w:val="bs-Latn-BA"/>
        </w:rPr>
      </w:pPr>
      <w:r w:rsidRPr="008522A9">
        <w:rPr>
          <w:rFonts w:ascii="Arial" w:hAnsi="Arial" w:cs="Arial"/>
          <w:b/>
          <w:sz w:val="20"/>
          <w:szCs w:val="20"/>
          <w:lang w:val="bs-Latn-BA"/>
        </w:rPr>
        <w:t>VII</w:t>
      </w:r>
    </w:p>
    <w:p w14:paraId="4DEC5FDC" w14:textId="0AFE701D" w:rsidR="00B84D78" w:rsidRDefault="00B84D78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  <w:r w:rsidRPr="008522A9">
        <w:rPr>
          <w:rFonts w:ascii="Arial" w:hAnsi="Arial" w:cs="Arial"/>
          <w:sz w:val="20"/>
          <w:szCs w:val="20"/>
          <w:lang w:val="bs-Latn-BA"/>
        </w:rPr>
        <w:t>Odluka stupa na snagu sa danom donošenja.</w:t>
      </w:r>
    </w:p>
    <w:p w14:paraId="737E0B8B" w14:textId="77777777" w:rsidR="007D581D" w:rsidRDefault="007D581D" w:rsidP="002C7A4A">
      <w:pPr>
        <w:jc w:val="center"/>
        <w:rPr>
          <w:rFonts w:ascii="Arial" w:hAnsi="Arial" w:cs="Arial"/>
          <w:sz w:val="20"/>
          <w:szCs w:val="20"/>
          <w:lang w:val="bs-Latn-BA"/>
        </w:rPr>
      </w:pPr>
    </w:p>
    <w:p w14:paraId="5A0164F8" w14:textId="6F4D6B3B" w:rsidR="007D581D" w:rsidRDefault="00BC19DB" w:rsidP="00BC124B">
      <w:pPr>
        <w:jc w:val="center"/>
        <w:rPr>
          <w:rFonts w:ascii="Arial" w:hAnsi="Arial" w:cs="Arial"/>
          <w:b/>
          <w:sz w:val="22"/>
          <w:szCs w:val="22"/>
          <w:lang w:val="bs-Latn-BA"/>
        </w:rPr>
      </w:pPr>
      <w:r w:rsidRPr="007D581D">
        <w:rPr>
          <w:rFonts w:ascii="Arial" w:hAnsi="Arial" w:cs="Arial"/>
          <w:noProof/>
          <w:sz w:val="20"/>
          <w:szCs w:val="20"/>
          <w:lang w:val="en-US" w:eastAsia="en-US"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 wp14:anchorId="4B28153F" wp14:editId="4FE0D7EC">
                <wp:simplePos x="0" y="0"/>
                <wp:positionH relativeFrom="column">
                  <wp:posOffset>-7815</wp:posOffset>
                </wp:positionH>
                <wp:positionV relativeFrom="paragraph">
                  <wp:posOffset>155205</wp:posOffset>
                </wp:positionV>
                <wp:extent cx="1504315" cy="878205"/>
                <wp:effectExtent l="0" t="0" r="63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4315" cy="878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7E7A5B" w14:textId="77777777" w:rsidR="00F62676" w:rsidRPr="009E4135" w:rsidRDefault="00F62676" w:rsidP="00BC19DB">
                            <w:p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DOSTAVITI:</w:t>
                            </w: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201C3417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ID za TIRS </w:t>
                            </w:r>
                          </w:p>
                          <w:p w14:paraId="75071FEF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ID za PPUOLJR</w:t>
                            </w:r>
                          </w:p>
                          <w:p w14:paraId="2D60FBE7" w14:textId="77777777" w:rsidR="00F62676" w:rsidRPr="009E4135" w:rsidRDefault="00F62676" w:rsidP="00BC19DB">
                            <w:pPr>
                              <w:numPr>
                                <w:ilvl w:val="0"/>
                                <w:numId w:val="25"/>
                              </w:numPr>
                              <w:suppressAutoHyphens w:val="0"/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9E413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ID za EFP</w:t>
                            </w:r>
                          </w:p>
                          <w:p w14:paraId="7CAC8BEE" w14:textId="77777777" w:rsidR="00F62676" w:rsidRDefault="00F62676" w:rsidP="00BC19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153F" id="_x0000_s1030" type="#_x0000_t202" style="position:absolute;left:0;text-align:left;margin-left:-.6pt;margin-top:12.2pt;width:118.45pt;height:69.15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" stroked="f">
                <v:textbox>
                  <w:txbxContent>
                    <w:p w14:paraId="7E7E7A5B" w14:textId="77777777" w:rsidR="00F62676" w:rsidRPr="009E4135" w:rsidRDefault="00F62676" w:rsidP="00BC19DB">
                      <w:p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>DOSTAVITI:</w:t>
                      </w: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</w:p>
                    <w:p w14:paraId="201C3417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ID za TIRS </w:t>
                      </w:r>
                    </w:p>
                    <w:p w14:paraId="75071FEF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>ID za PPUOLJR</w:t>
                      </w:r>
                    </w:p>
                    <w:p w14:paraId="2D60FBE7" w14:textId="77777777" w:rsidR="00F62676" w:rsidRPr="009E4135" w:rsidRDefault="00F62676" w:rsidP="00BC19DB">
                      <w:pPr>
                        <w:numPr>
                          <w:ilvl w:val="0"/>
                          <w:numId w:val="25"/>
                        </w:numPr>
                        <w:suppressAutoHyphens w:val="0"/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9E4135">
                        <w:rPr>
                          <w:rFonts w:ascii="Arial" w:hAnsi="Arial" w:cs="Arial"/>
                          <w:sz w:val="20"/>
                          <w:szCs w:val="20"/>
                        </w:rPr>
                        <w:t>ID za EFP</w:t>
                      </w:r>
                    </w:p>
                    <w:p w14:paraId="7CAC8BEE" w14:textId="77777777" w:rsidR="00F62676" w:rsidRDefault="00F62676" w:rsidP="00BC19DB"/>
                  </w:txbxContent>
                </v:textbox>
                <w10:wrap type="square"/>
              </v:shape>
            </w:pict>
          </mc:Fallback>
        </mc:AlternateContent>
      </w:r>
      <w:r w:rsidRPr="007D581D">
        <w:rPr>
          <w:rFonts w:ascii="Arial" w:hAnsi="Arial" w:cs="Arial"/>
          <w:b/>
          <w:sz w:val="20"/>
          <w:szCs w:val="20"/>
        </w:rPr>
        <w:t xml:space="preserve">                    </w:t>
      </w:r>
      <w:r w:rsidR="007D581D" w:rsidRPr="007D581D">
        <w:rPr>
          <w:rFonts w:ascii="Arial" w:hAnsi="Arial" w:cs="Arial"/>
          <w:b/>
          <w:sz w:val="20"/>
          <w:szCs w:val="20"/>
        </w:rPr>
        <w:t xml:space="preserve">           </w:t>
      </w:r>
      <w:r w:rsidRPr="007D581D">
        <w:rPr>
          <w:rFonts w:ascii="Arial" w:hAnsi="Arial" w:cs="Arial"/>
          <w:b/>
          <w:sz w:val="20"/>
          <w:szCs w:val="20"/>
        </w:rPr>
        <w:t xml:space="preserve"> </w:t>
      </w:r>
      <w:r w:rsidR="00FD6D34" w:rsidRPr="007D581D">
        <w:rPr>
          <w:rFonts w:ascii="Arial" w:hAnsi="Arial" w:cs="Arial"/>
          <w:b/>
          <w:sz w:val="20"/>
          <w:szCs w:val="20"/>
        </w:rPr>
        <w:t xml:space="preserve"> </w:t>
      </w:r>
    </w:p>
    <w:p w14:paraId="028B6F2A" w14:textId="77777777" w:rsidR="007D581D" w:rsidRDefault="007D581D" w:rsidP="007D581D">
      <w:pPr>
        <w:rPr>
          <w:rFonts w:ascii="Arial" w:hAnsi="Arial" w:cs="Arial"/>
          <w:b/>
          <w:sz w:val="22"/>
          <w:szCs w:val="22"/>
          <w:lang w:val="bs-Latn-BA"/>
        </w:rPr>
      </w:pPr>
      <w:r>
        <w:rPr>
          <w:rFonts w:ascii="Arial" w:hAnsi="Arial" w:cs="Arial"/>
          <w:b/>
          <w:sz w:val="22"/>
          <w:szCs w:val="22"/>
          <w:lang w:val="bs-Latn-BA"/>
        </w:rPr>
        <w:t xml:space="preserve">                                                        </w:t>
      </w:r>
    </w:p>
    <w:p w14:paraId="3A345568" w14:textId="0C08CF3B" w:rsidR="007D581D" w:rsidRDefault="00BC124B" w:rsidP="007D581D">
      <w:pPr>
        <w:rPr>
          <w:rFonts w:ascii="Arial" w:hAnsi="Arial" w:cs="Arial"/>
          <w:b/>
          <w:sz w:val="22"/>
          <w:szCs w:val="22"/>
          <w:lang w:val="bs-Latn-BA"/>
        </w:rPr>
      </w:pPr>
      <w:r w:rsidRPr="001A065A">
        <w:rPr>
          <w:rFonts w:ascii="Arial" w:hAnsi="Arial" w:cs="Arial"/>
          <w:noProof/>
          <w:sz w:val="22"/>
          <w:szCs w:val="22"/>
          <w:lang w:eastAsia="bs-Latn-BA"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559A39CF" wp14:editId="4C184DD0">
                <wp:simplePos x="0" y="0"/>
                <wp:positionH relativeFrom="margin">
                  <wp:align>right</wp:align>
                </wp:positionH>
                <wp:positionV relativeFrom="paragraph">
                  <wp:posOffset>6350</wp:posOffset>
                </wp:positionV>
                <wp:extent cx="2904490" cy="1419225"/>
                <wp:effectExtent l="0" t="0" r="0" b="9525"/>
                <wp:wrapNone/>
                <wp:docPr id="125044586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4490" cy="1419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C2D43" w14:textId="77777777" w:rsidR="00BC124B" w:rsidRPr="002F1BB2" w:rsidRDefault="00BC124B" w:rsidP="00BC12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IZVRŠN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</w:t>
                            </w: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DIREKTOR</w:t>
                            </w:r>
                          </w:p>
                          <w:p w14:paraId="5E410B80" w14:textId="77777777" w:rsidR="00BC124B" w:rsidRPr="002F1BB2" w:rsidRDefault="00BC124B" w:rsidP="00BC12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IZVRŠNE DIREKCIJE ZA TEHNOLOGIJU</w:t>
                            </w:r>
                          </w:p>
                          <w:p w14:paraId="00631521" w14:textId="77777777" w:rsidR="00BC124B" w:rsidRPr="002F1BB2" w:rsidRDefault="00BC124B" w:rsidP="00BC124B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 RAZVOJ SERVISA</w:t>
                            </w:r>
                          </w:p>
                          <w:p w14:paraId="742E4E7A" w14:textId="77777777" w:rsidR="00BC124B" w:rsidRDefault="00BC124B" w:rsidP="00BC124B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2F85A711" w14:textId="77777777" w:rsidR="00BC124B" w:rsidRDefault="00BC124B" w:rsidP="00BC124B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35670C12" w14:textId="77777777" w:rsidR="00BC124B" w:rsidRPr="002F1BB2" w:rsidRDefault="00BC124B" w:rsidP="00BC124B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____________________________</w:t>
                            </w:r>
                          </w:p>
                          <w:p w14:paraId="4D46E0A9" w14:textId="77777777" w:rsidR="00BC124B" w:rsidRDefault="00BC124B" w:rsidP="00BC124B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m</w:t>
                            </w:r>
                            <w:r w:rsidRPr="003B054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r.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Muamer Durić</w:t>
                            </w:r>
                            <w:r w:rsidRPr="003B054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, dipl.ing.el.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9A39CF" id="_x0000_s1031" type="#_x0000_t202" style="position:absolute;margin-left:177.5pt;margin-top:.5pt;width:228.7pt;height:111.75pt;z-index:25166694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" stroked="f">
                <v:textbox>
                  <w:txbxContent>
                    <w:p w14:paraId="0F5C2D43" w14:textId="77777777" w:rsidR="00BC124B" w:rsidRPr="002F1BB2" w:rsidRDefault="00BC124B" w:rsidP="00BC124B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IZVRŠN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</w:t>
                      </w: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DIREKTOR</w:t>
                      </w:r>
                    </w:p>
                    <w:p w14:paraId="5E410B80" w14:textId="77777777" w:rsidR="00BC124B" w:rsidRPr="002F1BB2" w:rsidRDefault="00BC124B" w:rsidP="00BC124B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IZVRŠNE DIREKCIJE ZA TEHNOLOGIJU</w:t>
                      </w:r>
                    </w:p>
                    <w:p w14:paraId="00631521" w14:textId="77777777" w:rsidR="00BC124B" w:rsidRPr="002F1BB2" w:rsidRDefault="00BC124B" w:rsidP="00BC124B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 RAZVOJ SERVISA</w:t>
                      </w:r>
                    </w:p>
                    <w:p w14:paraId="742E4E7A" w14:textId="77777777" w:rsidR="00BC124B" w:rsidRDefault="00BC124B" w:rsidP="00BC124B">
                      <w:pPr>
                        <w:pStyle w:val="Head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2F85A711" w14:textId="77777777" w:rsidR="00BC124B" w:rsidRDefault="00BC124B" w:rsidP="00BC124B">
                      <w:pPr>
                        <w:pStyle w:val="Head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35670C12" w14:textId="77777777" w:rsidR="00BC124B" w:rsidRPr="002F1BB2" w:rsidRDefault="00BC124B" w:rsidP="00BC124B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____________________________</w:t>
                      </w:r>
                    </w:p>
                    <w:p w14:paraId="4D46E0A9" w14:textId="77777777" w:rsidR="00BC124B" w:rsidRDefault="00BC124B" w:rsidP="00BC124B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m</w:t>
                      </w:r>
                      <w:r w:rsidRPr="003B054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r. 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Muamer Durić</w:t>
                      </w:r>
                      <w:r w:rsidRPr="003B054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, dipl.ing.el.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BD44A3" w14:textId="77777777" w:rsidR="007D581D" w:rsidRDefault="007D581D" w:rsidP="007D581D">
      <w:pPr>
        <w:rPr>
          <w:rFonts w:ascii="Arial" w:hAnsi="Arial" w:cs="Arial"/>
          <w:b/>
          <w:sz w:val="22"/>
          <w:szCs w:val="22"/>
          <w:lang w:val="bs-Latn-BA"/>
        </w:rPr>
      </w:pPr>
    </w:p>
    <w:p w14:paraId="431B034C" w14:textId="56ADD44C" w:rsidR="00BC124B" w:rsidRDefault="007D581D" w:rsidP="00BC124B">
      <w:pPr>
        <w:spacing w:line="276" w:lineRule="auto"/>
        <w:jc w:val="both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22"/>
          <w:szCs w:val="22"/>
          <w:lang w:val="bs-Latn-BA"/>
        </w:rPr>
        <w:t xml:space="preserve">                                                 </w:t>
      </w:r>
    </w:p>
    <w:p w14:paraId="7E5A489B" w14:textId="77777777" w:rsidR="00BC124B" w:rsidRPr="001A065A" w:rsidRDefault="00BC124B" w:rsidP="00BC124B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68A065E1" w14:textId="689DE28B" w:rsidR="00BC124B" w:rsidRDefault="00BC124B" w:rsidP="00BC124B">
      <w:pPr>
        <w:spacing w:line="276" w:lineRule="auto"/>
        <w:rPr>
          <w:rFonts w:ascii="Arial" w:hAnsi="Arial" w:cs="Arial"/>
          <w:sz w:val="22"/>
          <w:szCs w:val="22"/>
        </w:rPr>
      </w:pPr>
    </w:p>
    <w:p w14:paraId="668D0362" w14:textId="6C716771" w:rsidR="00F11A8D" w:rsidRPr="00E6546D" w:rsidRDefault="00F11A8D" w:rsidP="00BC124B">
      <w:pPr>
        <w:rPr>
          <w:rFonts w:ascii="Arial" w:hAnsi="Arial" w:cs="Arial"/>
          <w:b/>
          <w:bCs/>
          <w:iCs/>
          <w:sz w:val="22"/>
          <w:szCs w:val="22"/>
        </w:rPr>
      </w:pPr>
    </w:p>
    <w:p w14:paraId="28BF44D2" w14:textId="77777777" w:rsidR="00BC124B" w:rsidRDefault="00BC124B" w:rsidP="00A70246">
      <w:pPr>
        <w:pStyle w:val="ListParagraph"/>
        <w:tabs>
          <w:tab w:val="left" w:pos="1180"/>
        </w:tabs>
        <w:ind w:left="0"/>
        <w:rPr>
          <w:rFonts w:ascii="Arial" w:hAnsi="Arial" w:cs="Arial"/>
          <w:b/>
          <w:sz w:val="22"/>
          <w:szCs w:val="22"/>
          <w:lang w:val="bs-Latn-BA"/>
        </w:rPr>
      </w:pPr>
    </w:p>
    <w:p w14:paraId="53C41092" w14:textId="5B6E1242" w:rsidR="00CC44F7" w:rsidRPr="00B92F3B" w:rsidRDefault="00CC44F7" w:rsidP="00A70246">
      <w:pPr>
        <w:pStyle w:val="ListParagraph"/>
        <w:tabs>
          <w:tab w:val="left" w:pos="1180"/>
        </w:tabs>
        <w:ind w:left="0"/>
        <w:rPr>
          <w:rFonts w:ascii="Arial" w:hAnsi="Arial" w:cs="Arial"/>
          <w:b/>
          <w:sz w:val="22"/>
          <w:szCs w:val="22"/>
          <w:lang w:val="bs-Latn-BA"/>
        </w:rPr>
      </w:pPr>
      <w:r w:rsidRPr="00B92F3B">
        <w:rPr>
          <w:rFonts w:ascii="Arial" w:hAnsi="Arial" w:cs="Arial"/>
          <w:b/>
          <w:sz w:val="22"/>
          <w:szCs w:val="22"/>
          <w:lang w:val="bs-Latn-BA"/>
        </w:rPr>
        <w:lastRenderedPageBreak/>
        <w:t>Broj: 04.5.1-14</w:t>
      </w:r>
      <w:r w:rsidRPr="0056562E">
        <w:rPr>
          <w:rFonts w:ascii="Arial" w:hAnsi="Arial" w:cs="Arial"/>
          <w:b/>
          <w:sz w:val="22"/>
          <w:szCs w:val="22"/>
          <w:lang w:val="bs-Latn-BA"/>
        </w:rPr>
        <w:t>-</w:t>
      </w:r>
      <w:r w:rsidR="00681888" w:rsidRPr="0056562E">
        <w:rPr>
          <w:rFonts w:ascii="Arial" w:hAnsi="Arial" w:cs="Arial"/>
          <w:b/>
          <w:sz w:val="22"/>
          <w:szCs w:val="22"/>
          <w:lang w:val="bs-Latn-BA"/>
        </w:rPr>
        <w:t xml:space="preserve"> </w:t>
      </w:r>
      <w:r w:rsidR="00B32932"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>_________</w:t>
      </w:r>
      <w:r w:rsidRPr="0056562E">
        <w:rPr>
          <w:rFonts w:ascii="Arial" w:hAnsi="Arial" w:cs="Arial"/>
          <w:b/>
          <w:sz w:val="22"/>
          <w:szCs w:val="22"/>
          <w:lang w:val="bs-Latn-BA"/>
        </w:rPr>
        <w:t>-</w:t>
      </w:r>
      <w:r w:rsidRPr="00B92F3B">
        <w:rPr>
          <w:rFonts w:ascii="Arial" w:hAnsi="Arial" w:cs="Arial"/>
          <w:b/>
          <w:sz w:val="22"/>
          <w:szCs w:val="22"/>
          <w:lang w:val="bs-Latn-BA"/>
        </w:rPr>
        <w:t>1/2</w:t>
      </w:r>
      <w:r w:rsidR="00424602">
        <w:rPr>
          <w:rFonts w:ascii="Arial" w:hAnsi="Arial" w:cs="Arial"/>
          <w:b/>
          <w:sz w:val="22"/>
          <w:szCs w:val="22"/>
          <w:lang w:val="bs-Latn-BA"/>
        </w:rPr>
        <w:t>6</w:t>
      </w:r>
    </w:p>
    <w:p w14:paraId="3479ABF1" w14:textId="7FA4F4DD" w:rsidR="00CC44F7" w:rsidRPr="00B92F3B" w:rsidRDefault="00CC44F7" w:rsidP="00681888">
      <w:pPr>
        <w:pStyle w:val="ListParagraph"/>
        <w:ind w:left="0"/>
        <w:rPr>
          <w:rFonts w:ascii="Arial" w:hAnsi="Arial" w:cs="Arial"/>
          <w:b/>
          <w:sz w:val="22"/>
          <w:szCs w:val="22"/>
          <w:lang w:val="bs-Latn-BA"/>
        </w:rPr>
      </w:pPr>
      <w:r w:rsidRPr="00B92F3B">
        <w:rPr>
          <w:rFonts w:ascii="Arial" w:hAnsi="Arial" w:cs="Arial"/>
          <w:b/>
          <w:sz w:val="22"/>
          <w:szCs w:val="22"/>
          <w:lang w:val="bs-Latn-BA"/>
        </w:rPr>
        <w:t>Sarajevo</w:t>
      </w:r>
      <w:r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 xml:space="preserve">, </w:t>
      </w:r>
      <w:r w:rsidR="00B32932"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>__</w:t>
      </w:r>
      <w:r w:rsidR="000D1075"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>.</w:t>
      </w:r>
      <w:r w:rsidR="00B32932"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>__</w:t>
      </w:r>
      <w:r w:rsidRPr="00B32932">
        <w:rPr>
          <w:rFonts w:ascii="Arial" w:hAnsi="Arial" w:cs="Arial"/>
          <w:b/>
          <w:sz w:val="22"/>
          <w:szCs w:val="22"/>
          <w:highlight w:val="yellow"/>
          <w:lang w:val="bs-Latn-BA"/>
        </w:rPr>
        <w:t>.</w:t>
      </w:r>
      <w:r w:rsidRPr="00B92F3B">
        <w:rPr>
          <w:rFonts w:ascii="Arial" w:hAnsi="Arial" w:cs="Arial"/>
          <w:b/>
          <w:sz w:val="22"/>
          <w:szCs w:val="22"/>
          <w:lang w:val="bs-Latn-BA"/>
        </w:rPr>
        <w:t>202</w:t>
      </w:r>
      <w:r w:rsidR="00424602">
        <w:rPr>
          <w:rFonts w:ascii="Arial" w:hAnsi="Arial" w:cs="Arial"/>
          <w:b/>
          <w:sz w:val="22"/>
          <w:szCs w:val="22"/>
          <w:lang w:val="bs-Latn-BA"/>
        </w:rPr>
        <w:t>6</w:t>
      </w:r>
      <w:r w:rsidRPr="00B92F3B">
        <w:rPr>
          <w:rFonts w:ascii="Arial" w:hAnsi="Arial" w:cs="Arial"/>
          <w:b/>
          <w:sz w:val="22"/>
          <w:szCs w:val="22"/>
          <w:lang w:val="bs-Latn-BA"/>
        </w:rPr>
        <w:t xml:space="preserve">.godine                </w:t>
      </w:r>
      <w:r w:rsidR="00681888" w:rsidRPr="00B92F3B">
        <w:rPr>
          <w:rFonts w:ascii="Arial" w:hAnsi="Arial" w:cs="Arial"/>
          <w:b/>
          <w:sz w:val="22"/>
          <w:szCs w:val="22"/>
          <w:lang w:val="bs-Latn-BA"/>
        </w:rPr>
        <w:t xml:space="preserve">       </w:t>
      </w:r>
      <w:r w:rsidRPr="00B92F3B">
        <w:rPr>
          <w:rFonts w:ascii="Arial" w:hAnsi="Arial" w:cs="Arial"/>
          <w:b/>
          <w:sz w:val="22"/>
          <w:szCs w:val="22"/>
          <w:lang w:val="bs-Latn-BA"/>
        </w:rPr>
        <w:t>ANEKS 2</w:t>
      </w:r>
    </w:p>
    <w:p w14:paraId="399AEAB9" w14:textId="77777777" w:rsidR="00B84D78" w:rsidRPr="008522A9" w:rsidRDefault="00B84D78" w:rsidP="00A70246">
      <w:pPr>
        <w:spacing w:before="120" w:after="120" w:line="276" w:lineRule="auto"/>
        <w:jc w:val="center"/>
        <w:rPr>
          <w:rFonts w:ascii="Arial" w:hAnsi="Arial" w:cs="Arial"/>
          <w:b/>
          <w:sz w:val="22"/>
          <w:szCs w:val="22"/>
          <w:lang w:val="bs-Latn-BA"/>
        </w:rPr>
      </w:pPr>
      <w:r w:rsidRPr="008522A9">
        <w:rPr>
          <w:rFonts w:ascii="Arial" w:hAnsi="Arial" w:cs="Arial"/>
          <w:b/>
          <w:sz w:val="22"/>
          <w:szCs w:val="22"/>
          <w:lang w:val="bs-Latn-BA"/>
        </w:rPr>
        <w:t>OBRAZLOŽENJE</w:t>
      </w:r>
    </w:p>
    <w:p w14:paraId="43EBEEB2" w14:textId="501AE7AE" w:rsidR="00F62676" w:rsidRPr="00CD08DD" w:rsidRDefault="00B84D78" w:rsidP="00F62676">
      <w:pPr>
        <w:spacing w:after="240"/>
        <w:jc w:val="center"/>
        <w:rPr>
          <w:rFonts w:ascii="Arial" w:hAnsi="Arial" w:cs="Arial"/>
          <w:b/>
          <w:caps/>
          <w:sz w:val="22"/>
          <w:szCs w:val="22"/>
        </w:rPr>
      </w:pPr>
      <w:r w:rsidRPr="00CD08DD">
        <w:rPr>
          <w:rFonts w:ascii="Arial" w:hAnsi="Arial" w:cs="Arial"/>
          <w:b/>
          <w:caps/>
          <w:sz w:val="22"/>
          <w:szCs w:val="22"/>
        </w:rPr>
        <w:t xml:space="preserve">PRIJEDLOGA ODLUKE </w:t>
      </w:r>
      <w:r w:rsidR="00F62676" w:rsidRPr="00CD08DD">
        <w:rPr>
          <w:rFonts w:ascii="Arial" w:hAnsi="Arial" w:cs="Arial"/>
          <w:b/>
          <w:caps/>
          <w:sz w:val="22"/>
          <w:szCs w:val="22"/>
        </w:rPr>
        <w:t xml:space="preserve">O ODOBRENJU SREDSTAVA ZA nabavku </w:t>
      </w:r>
      <w:r w:rsidR="00CD08DD" w:rsidRPr="00CD08DD">
        <w:rPr>
          <w:rFonts w:ascii="Arial" w:hAnsi="Arial" w:cs="Arial"/>
          <w:b/>
          <w:caps/>
          <w:sz w:val="22"/>
          <w:szCs w:val="22"/>
        </w:rPr>
        <w:t>POTROŠNOG ELEKTRO I MAŠINSKOG MATERIJALA ZA POTREBE ENERGETIKE U BH TELECOM-U</w:t>
      </w:r>
    </w:p>
    <w:tbl>
      <w:tblPr>
        <w:tblW w:w="9840" w:type="dxa"/>
        <w:tblInd w:w="-136" w:type="dxa"/>
        <w:tblLayout w:type="fixed"/>
        <w:tblLook w:val="0000" w:firstRow="0" w:lastRow="0" w:firstColumn="0" w:lastColumn="0" w:noHBand="0" w:noVBand="0"/>
      </w:tblPr>
      <w:tblGrid>
        <w:gridCol w:w="9840"/>
      </w:tblGrid>
      <w:tr w:rsidR="00B84D78" w:rsidRPr="008522A9" w14:paraId="67ECFB24" w14:textId="77777777" w:rsidTr="00265903">
        <w:trPr>
          <w:trHeight w:val="2473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0B56AA" w14:textId="07089ED3" w:rsidR="007F006A" w:rsidRDefault="000F4CC8" w:rsidP="00A70246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highlight w:val="lightGray"/>
                <w:lang w:val="bs-Latn-BA" w:eastAsia="hr-HR"/>
              </w:rPr>
            </w:pPr>
            <w:r w:rsidRPr="005434C2">
              <w:rPr>
                <w:rFonts w:ascii="Arial" w:hAnsi="Arial" w:cs="Arial"/>
                <w:b/>
                <w:sz w:val="22"/>
                <w:szCs w:val="22"/>
                <w:highlight w:val="lightGray"/>
                <w:lang w:val="bs-Latn-BA" w:eastAsia="hr-HR"/>
              </w:rPr>
              <w:t>Opšti planski dio</w:t>
            </w:r>
          </w:p>
          <w:p w14:paraId="1A105C67" w14:textId="77777777" w:rsidR="00220CD6" w:rsidRPr="00220CD6" w:rsidRDefault="006F02A9" w:rsidP="00220CD6">
            <w:pPr>
              <w:suppressAutoHyphens w:val="0"/>
              <w:jc w:val="both"/>
              <w:rPr>
                <w:rFonts w:cs="Arial"/>
                <w:color w:val="000000"/>
                <w:sz w:val="22"/>
                <w:szCs w:val="22"/>
              </w:rPr>
            </w:pPr>
            <w:r w:rsidRPr="00220CD6">
              <w:rPr>
                <w:rFonts w:ascii="Arial" w:hAnsi="Arial" w:cs="Arial"/>
                <w:color w:val="000000"/>
                <w:sz w:val="22"/>
                <w:szCs w:val="22"/>
              </w:rPr>
              <w:t xml:space="preserve">Sredstva za realizaciju ove Odluke predviđena su </w:t>
            </w:r>
            <w:r w:rsidR="00220CD6" w:rsidRPr="00220CD6">
              <w:rPr>
                <w:rFonts w:ascii="Arial" w:hAnsi="Arial" w:cs="Arial"/>
                <w:sz w:val="22"/>
                <w:szCs w:val="22"/>
                <w:lang w:val="en-US"/>
              </w:rPr>
              <w:t xml:space="preserve">Trogodišnjim planom poslovanja Dioničkog Društva BH Telecom Sarajevo za period </w:t>
            </w:r>
            <w:r w:rsidR="00220CD6" w:rsidRPr="00220CD6">
              <w:rPr>
                <w:rFonts w:ascii="Arial" w:hAnsi="Arial" w:cs="Arial"/>
                <w:iCs/>
                <w:sz w:val="22"/>
                <w:szCs w:val="22"/>
              </w:rPr>
              <w:t>01.01.2025. do 31.12.2027. godine, broj: 00.1-03-74251/25-5 od 24.10.2025. godine</w:t>
            </w:r>
            <w:r w:rsidR="00220CD6" w:rsidRPr="00220CD6">
              <w:rPr>
                <w:rFonts w:ascii="Arial" w:hAnsi="Arial" w:cs="Arial"/>
                <w:sz w:val="22"/>
                <w:szCs w:val="22"/>
              </w:rPr>
              <w:t>, pozicija plana  A 1.2. Utrošene sirovine i materijal za održavanje</w:t>
            </w:r>
          </w:p>
          <w:p w14:paraId="070863E5" w14:textId="2F4C18B6" w:rsidR="00540C0B" w:rsidRPr="008522A9" w:rsidRDefault="00540C0B" w:rsidP="00934CB9">
            <w:pPr>
              <w:pStyle w:val="NoSpacing"/>
              <w:tabs>
                <w:tab w:val="left" w:pos="1155"/>
              </w:tabs>
              <w:suppressAutoHyphens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lang w:val="bs-Latn-BA" w:eastAsia="hr-HR"/>
              </w:rPr>
            </w:pPr>
            <w:r w:rsidRPr="000235ED">
              <w:rPr>
                <w:rFonts w:ascii="Arial" w:hAnsi="Arial" w:cs="Arial"/>
                <w:sz w:val="22"/>
                <w:szCs w:val="22"/>
                <w:lang w:val="bs-Cyrl-BA"/>
              </w:rPr>
              <w:t xml:space="preserve">Predmetna nabavka </w:t>
            </w:r>
            <w:r>
              <w:rPr>
                <w:rFonts w:ascii="Arial" w:hAnsi="Arial" w:cs="Arial"/>
                <w:sz w:val="22"/>
                <w:szCs w:val="22"/>
                <w:lang w:val="bs-Latn-BA"/>
              </w:rPr>
              <w:t>j</w:t>
            </w:r>
            <w:r w:rsidRPr="000235ED">
              <w:rPr>
                <w:rFonts w:ascii="Arial" w:hAnsi="Arial" w:cs="Arial"/>
                <w:sz w:val="22"/>
                <w:szCs w:val="22"/>
                <w:lang w:val="bs-Cyrl-BA"/>
              </w:rPr>
              <w:t>e uvrštena u Plan nabavki za 202</w:t>
            </w:r>
            <w:r>
              <w:rPr>
                <w:rFonts w:ascii="Arial" w:hAnsi="Arial" w:cs="Arial"/>
                <w:sz w:val="22"/>
                <w:szCs w:val="22"/>
                <w:lang w:val="bs-Latn-BA"/>
              </w:rPr>
              <w:t>6</w:t>
            </w:r>
            <w:r w:rsidRPr="000235ED">
              <w:rPr>
                <w:rFonts w:ascii="Arial" w:hAnsi="Arial" w:cs="Arial"/>
                <w:sz w:val="22"/>
                <w:szCs w:val="22"/>
                <w:lang w:val="bs-Cyrl-BA"/>
              </w:rPr>
              <w:t>. godinu, u dijelu koji se odnosi na investicione nabavke - ID TIRS</w:t>
            </w:r>
          </w:p>
        </w:tc>
      </w:tr>
      <w:tr w:rsidR="00B84D78" w:rsidRPr="008522A9" w14:paraId="5FE16DC7" w14:textId="77777777" w:rsidTr="00C1689A">
        <w:trPr>
          <w:trHeight w:val="1199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6B81B4" w14:textId="135F901B" w:rsidR="000F4CC8" w:rsidRPr="000A658F" w:rsidRDefault="000F4CC8" w:rsidP="00A70246">
            <w:pPr>
              <w:shd w:val="clear" w:color="auto" w:fill="FFFFFF"/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b/>
                <w:noProof/>
                <w:sz w:val="22"/>
                <w:szCs w:val="22"/>
                <w:highlight w:val="lightGray"/>
                <w:lang w:val="bs-Latn-BA" w:eastAsia="hr-HR"/>
              </w:rPr>
            </w:pPr>
            <w:r w:rsidRPr="000A658F">
              <w:rPr>
                <w:rFonts w:ascii="Arial" w:hAnsi="Arial" w:cs="Arial"/>
                <w:b/>
                <w:noProof/>
                <w:sz w:val="22"/>
                <w:szCs w:val="22"/>
                <w:highlight w:val="lightGray"/>
                <w:lang w:val="bs-Latn-BA" w:eastAsia="hr-HR"/>
              </w:rPr>
              <w:t>Predračunska vrijednost i na</w:t>
            </w:r>
            <w:r w:rsidR="00CB54EE" w:rsidRPr="000A658F">
              <w:rPr>
                <w:rFonts w:ascii="Arial" w:hAnsi="Arial" w:cs="Arial"/>
                <w:b/>
                <w:noProof/>
                <w:sz w:val="22"/>
                <w:szCs w:val="22"/>
                <w:highlight w:val="lightGray"/>
                <w:lang w:val="bs-Latn-BA" w:eastAsia="hr-HR"/>
              </w:rPr>
              <w:t>č</w:t>
            </w:r>
            <w:r w:rsidRPr="000A658F">
              <w:rPr>
                <w:rFonts w:ascii="Arial" w:hAnsi="Arial" w:cs="Arial"/>
                <w:b/>
                <w:noProof/>
                <w:sz w:val="22"/>
                <w:szCs w:val="22"/>
                <w:highlight w:val="lightGray"/>
                <w:lang w:val="bs-Latn-BA" w:eastAsia="hr-HR"/>
              </w:rPr>
              <w:t>in procjene</w:t>
            </w:r>
          </w:p>
          <w:p w14:paraId="4F31EC5C" w14:textId="77777777" w:rsidR="00FE36B9" w:rsidRDefault="00CA3FBE" w:rsidP="00A70246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noProof/>
                <w:sz w:val="22"/>
                <w:szCs w:val="22"/>
              </w:rPr>
            </w:pPr>
            <w:r w:rsidRPr="000A658F">
              <w:rPr>
                <w:rFonts w:ascii="Arial" w:hAnsi="Arial" w:cs="Arial"/>
                <w:sz w:val="22"/>
                <w:szCs w:val="22"/>
              </w:rPr>
              <w:t xml:space="preserve">Predračunska vrijednost sredstava za ukupnu realizaciju projekta iznosi </w:t>
            </w:r>
            <w:r w:rsidR="00FE36B9" w:rsidRPr="00F47696">
              <w:rPr>
                <w:rFonts w:ascii="Arial" w:hAnsi="Arial" w:cs="Arial"/>
                <w:b/>
                <w:noProof/>
                <w:sz w:val="20"/>
                <w:szCs w:val="20"/>
                <w:lang w:val="bs-Latn-BA"/>
              </w:rPr>
              <w:t>260.000,00 KM</w:t>
            </w:r>
            <w:r w:rsidR="00FE36B9" w:rsidRPr="00F47696">
              <w:rPr>
                <w:rFonts w:ascii="Arial" w:hAnsi="Arial" w:cs="Arial"/>
                <w:noProof/>
                <w:sz w:val="20"/>
                <w:szCs w:val="20"/>
                <w:lang w:val="bs-Latn-BA"/>
              </w:rPr>
              <w:t xml:space="preserve"> (dvijestotinešezdesethiljada konvertibilnih maraka), </w:t>
            </w:r>
            <w:r w:rsidR="00FE36B9" w:rsidRPr="00F47696">
              <w:rPr>
                <w:rFonts w:ascii="Arial" w:hAnsi="Arial" w:cs="Arial"/>
                <w:sz w:val="20"/>
                <w:szCs w:val="20"/>
                <w:highlight w:val="yellow"/>
              </w:rPr>
              <w:t>od čega je iznos od 130.000 KM finansijski raspoloživo u toku poslovne 2026. godine i iznos od  130.000 KM finansijski raspoloživo u toku poslovne 2027. godine</w:t>
            </w:r>
            <w:r w:rsidR="00FE36B9" w:rsidRPr="00F47696">
              <w:rPr>
                <w:rFonts w:ascii="Arial" w:hAnsi="Arial" w:cs="Arial"/>
                <w:sz w:val="20"/>
                <w:szCs w:val="20"/>
              </w:rPr>
              <w:t>.</w:t>
            </w:r>
            <w:r w:rsidRPr="000A658F"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0A658F">
              <w:rPr>
                <w:rFonts w:ascii="Arial" w:hAnsi="Arial" w:cs="Arial"/>
                <w:noProof/>
                <w:sz w:val="22"/>
                <w:szCs w:val="22"/>
              </w:rPr>
              <w:t xml:space="preserve">sa rokom realizacije </w:t>
            </w:r>
            <w:r w:rsidR="00F62676" w:rsidRPr="000A658F">
              <w:rPr>
                <w:rFonts w:ascii="Arial" w:hAnsi="Arial" w:cs="Arial"/>
                <w:noProof/>
                <w:sz w:val="22"/>
                <w:szCs w:val="22"/>
              </w:rPr>
              <w:t>do 31.12.202</w:t>
            </w:r>
            <w:r w:rsidR="0085284B">
              <w:rPr>
                <w:rFonts w:ascii="Arial" w:hAnsi="Arial" w:cs="Arial"/>
                <w:noProof/>
                <w:sz w:val="22"/>
                <w:szCs w:val="22"/>
              </w:rPr>
              <w:t>7</w:t>
            </w:r>
            <w:r w:rsidRPr="000A658F">
              <w:rPr>
                <w:rFonts w:ascii="Arial" w:hAnsi="Arial" w:cs="Arial"/>
                <w:noProof/>
                <w:sz w:val="22"/>
                <w:szCs w:val="22"/>
              </w:rPr>
              <w:t xml:space="preserve"> </w:t>
            </w:r>
            <w:r w:rsidR="00F62676" w:rsidRPr="000A658F">
              <w:rPr>
                <w:rFonts w:ascii="Arial" w:hAnsi="Arial" w:cs="Arial"/>
                <w:noProof/>
                <w:sz w:val="22"/>
                <w:szCs w:val="22"/>
              </w:rPr>
              <w:t>godine</w:t>
            </w:r>
            <w:r w:rsidR="00A164B3" w:rsidRPr="000A658F">
              <w:rPr>
                <w:rFonts w:ascii="Arial" w:hAnsi="Arial" w:cs="Arial"/>
                <w:noProof/>
                <w:sz w:val="22"/>
                <w:szCs w:val="22"/>
              </w:rPr>
              <w:t>.</w:t>
            </w:r>
          </w:p>
          <w:p w14:paraId="79A23BEA" w14:textId="494563AE" w:rsidR="00C32A1A" w:rsidRPr="000A658F" w:rsidRDefault="00CA3FBE" w:rsidP="00A70246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sz w:val="22"/>
                <w:szCs w:val="22"/>
                <w:lang w:val="bs-Latn-BA"/>
              </w:rPr>
            </w:pPr>
            <w:r w:rsidRPr="000A658F">
              <w:rPr>
                <w:rFonts w:ascii="Arial" w:hAnsi="Arial" w:cs="Arial"/>
                <w:sz w:val="22"/>
                <w:szCs w:val="22"/>
                <w:highlight w:val="yellow"/>
              </w:rPr>
              <w:t>Navedena vrijednost je procijenjena na osnovu cijena iz prethodnih nabavki</w:t>
            </w:r>
            <w:r w:rsidR="000A658F">
              <w:rPr>
                <w:rFonts w:ascii="Arial" w:hAnsi="Arial" w:cs="Arial"/>
                <w:sz w:val="22"/>
                <w:szCs w:val="22"/>
                <w:highlight w:val="yellow"/>
              </w:rPr>
              <w:t>....................,</w:t>
            </w:r>
            <w:r w:rsidRPr="000A658F">
              <w:rPr>
                <w:rFonts w:ascii="Arial" w:hAnsi="Arial" w:cs="Arial"/>
                <w:sz w:val="22"/>
                <w:szCs w:val="22"/>
                <w:highlight w:val="yellow"/>
              </w:rPr>
              <w:t>te na osnovu ispitivanja tržišta.</w:t>
            </w:r>
          </w:p>
        </w:tc>
      </w:tr>
      <w:tr w:rsidR="00934CB9" w:rsidRPr="008522A9" w14:paraId="40F1F955" w14:textId="77777777" w:rsidTr="00507FA1">
        <w:trPr>
          <w:trHeight w:val="1364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6F776A" w14:textId="77777777" w:rsidR="00934CB9" w:rsidRPr="000A658F" w:rsidRDefault="00934CB9" w:rsidP="00934CB9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highlight w:val="lightGray"/>
                <w:lang w:val="bs-Latn-BA" w:eastAsia="hr-HR"/>
              </w:rPr>
            </w:pPr>
            <w:r w:rsidRPr="000A658F">
              <w:rPr>
                <w:rFonts w:ascii="Arial" w:hAnsi="Arial" w:cs="Arial"/>
                <w:b/>
                <w:sz w:val="22"/>
                <w:szCs w:val="22"/>
                <w:highlight w:val="lightGray"/>
                <w:lang w:val="bs-Latn-BA" w:eastAsia="hr-HR"/>
              </w:rPr>
              <w:t>Postojeće stanje i razlozi nabavke</w:t>
            </w:r>
          </w:p>
          <w:p w14:paraId="19855626" w14:textId="77777777" w:rsidR="00F32A3D" w:rsidRPr="00775502" w:rsidRDefault="00F32A3D" w:rsidP="00F32A3D">
            <w:pPr>
              <w:spacing w:before="120" w:after="120" w:line="276" w:lineRule="auto"/>
              <w:jc w:val="both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775502">
              <w:rPr>
                <w:rFonts w:ascii="Arial" w:hAnsi="Arial" w:cs="Arial"/>
                <w:sz w:val="22"/>
                <w:szCs w:val="22"/>
                <w:highlight w:val="yellow"/>
              </w:rPr>
              <w:t>Troškovi redovnog održavanja sistema energetike (sistemi napajanja i sistemi klimatizacije u tehnološkim prostorijama) u TK mreži BH Telecoma uključuju nabavku potrošnog materijala za elektroenergetiku i mašinsku energetiku prema trenutnim potrebama u skladu sa analizom postojećih zaliha.</w:t>
            </w:r>
          </w:p>
          <w:p w14:paraId="2B46A17C" w14:textId="77777777" w:rsidR="00F32A3D" w:rsidRPr="00775502" w:rsidRDefault="00F32A3D" w:rsidP="00F32A3D">
            <w:pPr>
              <w:spacing w:after="240"/>
              <w:jc w:val="both"/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</w:pPr>
            <w:r w:rsidRPr="00775502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>Nabavkom ovih roba i materijala se osiguravaju potrebni resursi za normalno funkcionisanje i održavanje sistema energetike u Sektoru za napajanje i klimatizaciju, ID TIRS.</w:t>
            </w:r>
          </w:p>
          <w:p w14:paraId="375FA9A1" w14:textId="77777777" w:rsidR="00934CB9" w:rsidRPr="000A658F" w:rsidRDefault="00934CB9" w:rsidP="00934CB9">
            <w:pPr>
              <w:pStyle w:val="NoSpacing"/>
              <w:tabs>
                <w:tab w:val="left" w:pos="360"/>
              </w:tabs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b/>
                <w:color w:val="000000"/>
                <w:sz w:val="22"/>
                <w:szCs w:val="22"/>
                <w:highlight w:val="lightGray"/>
              </w:rPr>
            </w:pPr>
            <w:r w:rsidRPr="000A658F">
              <w:rPr>
                <w:rFonts w:ascii="Arial" w:hAnsi="Arial" w:cs="Arial"/>
                <w:b/>
                <w:sz w:val="22"/>
                <w:szCs w:val="22"/>
                <w:highlight w:val="lightGray"/>
                <w:lang w:val="bs-Latn-BA" w:eastAsia="hr-HR"/>
              </w:rPr>
              <w:t xml:space="preserve">Predmet i obim nabavke </w:t>
            </w:r>
          </w:p>
          <w:p w14:paraId="54DD1816" w14:textId="0F7BB3A1" w:rsidR="00934CB9" w:rsidRPr="000A658F" w:rsidRDefault="00EF27BE" w:rsidP="00934CB9">
            <w:pPr>
              <w:spacing w:before="120" w:after="120" w:line="276" w:lineRule="auto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  <w:r w:rsidRPr="000A658F">
              <w:rPr>
                <w:rFonts w:ascii="Arial" w:hAnsi="Arial" w:cs="Arial"/>
                <w:sz w:val="22"/>
                <w:szCs w:val="22"/>
                <w:highlight w:val="yellow"/>
                <w:lang w:val="hr-BA"/>
              </w:rPr>
              <w:t xml:space="preserve">Predmet nabavke je </w:t>
            </w:r>
            <w:r w:rsidR="000A658F" w:rsidRPr="000A658F">
              <w:rPr>
                <w:rFonts w:ascii="Arial" w:hAnsi="Arial" w:cs="Arial"/>
                <w:sz w:val="22"/>
                <w:szCs w:val="22"/>
                <w:highlight w:val="yellow"/>
                <w:lang w:val="hr-BA"/>
              </w:rPr>
              <w:t>..................</w:t>
            </w:r>
          </w:p>
        </w:tc>
      </w:tr>
      <w:tr w:rsidR="00934CB9" w:rsidRPr="00461318" w14:paraId="13BFDD04" w14:textId="77777777" w:rsidTr="00EA69B6">
        <w:trPr>
          <w:trHeight w:val="2687"/>
        </w:trPr>
        <w:tc>
          <w:tcPr>
            <w:tcW w:w="98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168300" w14:textId="7FEDD07D" w:rsidR="00934CB9" w:rsidRPr="000A658F" w:rsidRDefault="00934CB9" w:rsidP="00934CB9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b/>
                <w:sz w:val="22"/>
                <w:szCs w:val="22"/>
                <w:highlight w:val="lightGray"/>
                <w:lang w:eastAsia="hr-HR"/>
              </w:rPr>
            </w:pPr>
            <w:r w:rsidRPr="000A658F">
              <w:rPr>
                <w:rFonts w:ascii="Arial" w:hAnsi="Arial" w:cs="Arial"/>
                <w:b/>
                <w:sz w:val="22"/>
                <w:szCs w:val="22"/>
                <w:highlight w:val="lightGray"/>
                <w:lang w:eastAsia="hr-HR"/>
              </w:rPr>
              <w:t>Rizik nenabavke</w:t>
            </w:r>
          </w:p>
          <w:p w14:paraId="37CEBA07" w14:textId="77777777" w:rsidR="00F32A3D" w:rsidRPr="00775502" w:rsidRDefault="00F32A3D" w:rsidP="00F32A3D">
            <w:pPr>
              <w:spacing w:before="120" w:after="120" w:line="276" w:lineRule="auto"/>
              <w:jc w:val="both"/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</w:pPr>
            <w:r w:rsidRPr="00775502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/>
              </w:rPr>
              <w:t>Navedeni potrošni elektromaterijal i mašinski materijal su prijeko potrebni da bi se sistemi napajanja i klimatizacije održali u eksploataciji. Posljedice nedostatka potrošnog materijala za elektroenergetiku i mašinsku energetiku imaju za posljedicu neadekvatno održavanje i eksploataciju opreme u objektima društva (TKC Centrima, DATA Centrima, RSU, RRS, BS i sl.) i mogu uzrokovati finansijske gubitke kompaniji kroz gubitak ostvarenog saobraćaja i podataka. kao i poslovnog ugleda kod korisnika.</w:t>
            </w:r>
          </w:p>
          <w:p w14:paraId="10C37683" w14:textId="77777777" w:rsidR="00F32A3D" w:rsidRDefault="00F32A3D" w:rsidP="00F32A3D">
            <w:pPr>
              <w:tabs>
                <w:tab w:val="left" w:pos="8505"/>
              </w:tabs>
              <w:spacing w:before="120" w:after="120" w:line="276" w:lineRule="auto"/>
              <w:jc w:val="both"/>
              <w:rPr>
                <w:rFonts w:ascii="Arial" w:hAnsi="Arial" w:cs="Arial"/>
                <w:noProof/>
                <w:sz w:val="22"/>
                <w:szCs w:val="22"/>
                <w:lang w:val="bs-Latn-BA" w:eastAsia="en-US"/>
              </w:rPr>
            </w:pPr>
            <w:r w:rsidRPr="00775502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 w:eastAsia="en-US"/>
              </w:rPr>
              <w:lastRenderedPageBreak/>
              <w:t xml:space="preserve">Nabavka </w:t>
            </w:r>
            <w:r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 w:eastAsia="en-US"/>
              </w:rPr>
              <w:t xml:space="preserve">potrošnog </w:t>
            </w:r>
            <w:r w:rsidRPr="00775502">
              <w:rPr>
                <w:rFonts w:ascii="Arial" w:hAnsi="Arial" w:cs="Arial"/>
                <w:noProof/>
                <w:sz w:val="22"/>
                <w:szCs w:val="22"/>
                <w:highlight w:val="yellow"/>
                <w:lang w:val="bs-Latn-BA" w:eastAsia="en-US"/>
              </w:rPr>
              <w:t>materijala za redovno održavanje sistema energetike nije u koliziji s ostalim projektima i sistemima, niti uslovljava vremenski ili suštinski ostale projekte i sisteme BH Telecom-a.</w:t>
            </w:r>
          </w:p>
          <w:p w14:paraId="1D2AF32E" w14:textId="08080C5B" w:rsidR="00934CB9" w:rsidRPr="00A42460" w:rsidRDefault="00934CB9" w:rsidP="00934CB9">
            <w:pPr>
              <w:suppressAutoHyphens w:val="0"/>
              <w:autoSpaceDE w:val="0"/>
              <w:autoSpaceDN w:val="0"/>
              <w:adjustRightInd w:val="0"/>
              <w:spacing w:before="120" w:after="120" w:line="276" w:lineRule="auto"/>
              <w:jc w:val="both"/>
              <w:rPr>
                <w:rFonts w:ascii="Arial" w:hAnsi="Arial" w:cs="Arial"/>
                <w:sz w:val="22"/>
                <w:szCs w:val="22"/>
                <w:highlight w:val="green"/>
              </w:rPr>
            </w:pPr>
          </w:p>
        </w:tc>
      </w:tr>
    </w:tbl>
    <w:p w14:paraId="3EA6B927" w14:textId="77777777" w:rsidR="00947D0B" w:rsidRDefault="00947D0B" w:rsidP="00322FC0">
      <w:pPr>
        <w:suppressAutoHyphens w:val="0"/>
        <w:autoSpaceDE w:val="0"/>
        <w:autoSpaceDN w:val="0"/>
        <w:adjustRightInd w:val="0"/>
        <w:spacing w:before="120" w:after="120" w:line="276" w:lineRule="auto"/>
        <w:jc w:val="both"/>
        <w:rPr>
          <w:rFonts w:ascii="Arial" w:hAnsi="Arial" w:cs="Arial"/>
          <w:sz w:val="22"/>
          <w:szCs w:val="22"/>
          <w:highlight w:val="yellow"/>
          <w:lang w:val="bs-Latn-BA"/>
        </w:rPr>
      </w:pPr>
      <w:bookmarkStart w:id="7" w:name="_Hlk225165969"/>
    </w:p>
    <w:p w14:paraId="0F8426D7" w14:textId="77777777" w:rsidR="00F32A3D" w:rsidRDefault="00F32A3D" w:rsidP="00F32A3D">
      <w:pPr>
        <w:jc w:val="both"/>
        <w:rPr>
          <w:rFonts w:ascii="Arial" w:eastAsia="SimSun" w:hAnsi="Arial" w:cs="Arial"/>
          <w:sz w:val="22"/>
          <w:szCs w:val="22"/>
          <w:lang w:val="bs-Latn-BA" w:bidi="hi-IN"/>
        </w:rPr>
      </w:pPr>
      <w:r w:rsidRPr="00274E10">
        <w:rPr>
          <w:rFonts w:ascii="Arial" w:eastAsia="SimSun" w:hAnsi="Arial" w:cs="Arial"/>
          <w:sz w:val="22"/>
          <w:szCs w:val="22"/>
          <w:lang w:val="bs-Latn-BA" w:bidi="hi-IN"/>
        </w:rPr>
        <w:t xml:space="preserve">Plan finansijske realizacije dat je u Tabeli 1: </w:t>
      </w:r>
    </w:p>
    <w:p w14:paraId="5BD2CDF6" w14:textId="77777777" w:rsidR="00F32A3D" w:rsidRDefault="00F32A3D" w:rsidP="00F32A3D">
      <w:pPr>
        <w:jc w:val="both"/>
        <w:rPr>
          <w:rFonts w:ascii="Arial" w:eastAsia="SimSun" w:hAnsi="Arial" w:cs="Arial"/>
          <w:sz w:val="22"/>
          <w:szCs w:val="22"/>
          <w:lang w:val="bs-Latn-BA" w:bidi="hi-IN"/>
        </w:rPr>
      </w:pPr>
    </w:p>
    <w:tbl>
      <w:tblPr>
        <w:tblW w:w="5018" w:type="pct"/>
        <w:tblInd w:w="-34" w:type="dxa"/>
        <w:tblLook w:val="0000" w:firstRow="0" w:lastRow="0" w:firstColumn="0" w:lastColumn="0" w:noHBand="0" w:noVBand="0"/>
      </w:tblPr>
      <w:tblGrid>
        <w:gridCol w:w="1188"/>
        <w:gridCol w:w="4440"/>
        <w:gridCol w:w="1582"/>
        <w:gridCol w:w="1276"/>
        <w:gridCol w:w="1177"/>
      </w:tblGrid>
      <w:tr w:rsidR="000B25A3" w:rsidRPr="00274E10" w14:paraId="46A561CF" w14:textId="49C3F4F5" w:rsidTr="000B25A3">
        <w:trPr>
          <w:cantSplit/>
          <w:trHeight w:val="354"/>
        </w:trPr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BDD6EE"/>
            <w:vAlign w:val="center"/>
          </w:tcPr>
          <w:p w14:paraId="413437A0" w14:textId="77777777" w:rsidR="000B25A3" w:rsidRPr="00274E10" w:rsidRDefault="000B25A3" w:rsidP="00B92086">
            <w:pPr>
              <w:jc w:val="center"/>
              <w:rPr>
                <w:rFonts w:ascii="Liberation Serif" w:eastAsia="SimSun" w:hAnsi="Liberation Serif" w:cs="Arial Unicode MS" w:hint="eastAsia"/>
                <w:sz w:val="20"/>
                <w:szCs w:val="20"/>
                <w:lang w:val="bs-Latn-BA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caps/>
                <w:sz w:val="18"/>
                <w:szCs w:val="18"/>
                <w:lang w:val="bs-Latn-BA" w:eastAsia="bs-Latn-BA" w:bidi="hi-IN"/>
              </w:rPr>
              <w:t>TAČKA PLANA rashoda</w:t>
            </w:r>
          </w:p>
        </w:tc>
        <w:tc>
          <w:tcPr>
            <w:tcW w:w="2308" w:type="pct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auto"/>
            </w:tcBorders>
            <w:shd w:val="clear" w:color="auto" w:fill="BDD6EE"/>
            <w:vAlign w:val="center"/>
          </w:tcPr>
          <w:p w14:paraId="0B46C620" w14:textId="77777777" w:rsidR="000B25A3" w:rsidRPr="00274E10" w:rsidRDefault="000B25A3" w:rsidP="00B92086">
            <w:pPr>
              <w:spacing w:line="252" w:lineRule="auto"/>
              <w:jc w:val="center"/>
              <w:rPr>
                <w:rFonts w:ascii="Liberation Serif" w:eastAsia="SimSun" w:hAnsi="Liberation Serif" w:cs="Arial Unicode MS" w:hint="eastAsia"/>
                <w:sz w:val="20"/>
                <w:szCs w:val="20"/>
                <w:lang w:val="bs-Latn-BA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caps/>
                <w:sz w:val="18"/>
                <w:szCs w:val="18"/>
                <w:lang w:val="bs-Latn-BA" w:eastAsia="bs-Latn-BA" w:bidi="hi-IN"/>
              </w:rPr>
              <w:t>Naziv robe ili usluge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352B7AAA" w14:textId="5E0C2D48" w:rsidR="000B25A3" w:rsidRPr="00274E10" w:rsidRDefault="000B25A3" w:rsidP="00B92086">
            <w:pPr>
              <w:jc w:val="center"/>
            </w:pP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PLANIRANA SREDSTVA U 20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26</w:t>
            </w: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.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g.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  <w:vAlign w:val="center"/>
          </w:tcPr>
          <w:p w14:paraId="04A84680" w14:textId="5E560234" w:rsidR="000B25A3" w:rsidRDefault="000B25A3" w:rsidP="00B92086">
            <w:pPr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PLANIRANA SREDSTVA U 20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2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7</w:t>
            </w: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.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g.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/>
          </w:tcPr>
          <w:p w14:paraId="7D9944E0" w14:textId="659B6256" w:rsidR="000B25A3" w:rsidRDefault="000B25A3" w:rsidP="00B92086">
            <w:pPr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</w:pP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UKUPNO</w:t>
            </w:r>
          </w:p>
        </w:tc>
      </w:tr>
      <w:tr w:rsidR="000B25A3" w:rsidRPr="00274E10" w14:paraId="7F594704" w14:textId="7BF43876" w:rsidTr="000B25A3">
        <w:trPr>
          <w:cantSplit/>
          <w:trHeight w:val="276"/>
        </w:trPr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A61CB6" w14:textId="77777777" w:rsidR="000B25A3" w:rsidRPr="00274E10" w:rsidRDefault="000B25A3" w:rsidP="00B92086">
            <w:pPr>
              <w:jc w:val="center"/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</w:pPr>
            <w:r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>A1.2</w:t>
            </w:r>
            <w:r w:rsidRPr="00274E10"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  <w:t xml:space="preserve"> (DIO)</w:t>
            </w:r>
          </w:p>
        </w:tc>
        <w:tc>
          <w:tcPr>
            <w:tcW w:w="2308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CA85C23" w14:textId="77777777" w:rsidR="000B25A3" w:rsidRPr="0013268D" w:rsidRDefault="000B25A3" w:rsidP="00B92086">
            <w:pPr>
              <w:rPr>
                <w:rFonts w:ascii="Arial" w:eastAsia="SimSun" w:hAnsi="Arial" w:cs="Arial"/>
                <w:sz w:val="18"/>
                <w:szCs w:val="18"/>
                <w:lang w:val="bs-Latn-BA" w:eastAsia="bs-Latn-BA" w:bidi="hi-IN"/>
              </w:rPr>
            </w:pPr>
            <w:r w:rsidRPr="0013268D">
              <w:rPr>
                <w:rFonts w:ascii="Arial" w:hAnsi="Arial" w:cs="Arial"/>
                <w:sz w:val="18"/>
                <w:szCs w:val="18"/>
                <w:lang w:eastAsia="bs-Latn-BA"/>
              </w:rPr>
              <w:t>Potrošni elektro i mašinski materijal za potrebe energetike u BH Telecom-u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3ABBF" w14:textId="77777777" w:rsidR="000B25A3" w:rsidRDefault="000B25A3" w:rsidP="00B92086">
            <w:pPr>
              <w:jc w:val="center"/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</w:pPr>
          </w:p>
          <w:p w14:paraId="664069C5" w14:textId="61443B8A" w:rsidR="000B25A3" w:rsidRPr="00FB4A46" w:rsidRDefault="000B25A3" w:rsidP="00B92086">
            <w:pPr>
              <w:jc w:val="center"/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  <w:t>130</w:t>
            </w:r>
            <w:r w:rsidRPr="00FB4A46">
              <w:rPr>
                <w:rFonts w:ascii="Arial Narrow" w:eastAsia="SimSun" w:hAnsi="Arial Narrow" w:cs="Arial"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268AEC" w14:textId="77777777" w:rsidR="000B25A3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</w:p>
          <w:p w14:paraId="71AC7033" w14:textId="08C6C971" w:rsidR="000B25A3" w:rsidRPr="00FB4A46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130</w:t>
            </w:r>
            <w:r w:rsidRPr="00FB4A46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70711" w14:textId="1D3153BE" w:rsidR="000B25A3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260.000</w:t>
            </w:r>
          </w:p>
        </w:tc>
      </w:tr>
      <w:tr w:rsidR="000B25A3" w:rsidRPr="00274E10" w14:paraId="37862DBB" w14:textId="6B470F49" w:rsidTr="000B25A3">
        <w:trPr>
          <w:cantSplit/>
          <w:trHeight w:val="267"/>
        </w:trPr>
        <w:tc>
          <w:tcPr>
            <w:tcW w:w="2933" w:type="pct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1F065346" w14:textId="77777777" w:rsidR="000B25A3" w:rsidRPr="00274E10" w:rsidRDefault="000B25A3" w:rsidP="00B92086">
            <w:pPr>
              <w:shd w:val="clear" w:color="auto" w:fill="D9D9D9"/>
              <w:snapToGrid w:val="0"/>
              <w:jc w:val="center"/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</w:pP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UKUPNO</w:t>
            </w:r>
            <w:r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 xml:space="preserve"> (KM)</w:t>
            </w:r>
            <w:r w:rsidRPr="00274E10">
              <w:rPr>
                <w:rFonts w:ascii="Arial" w:eastAsia="SimSun" w:hAnsi="Arial" w:cs="Arial"/>
                <w:b/>
                <w:bCs/>
                <w:sz w:val="18"/>
                <w:szCs w:val="18"/>
                <w:lang w:val="bs-Latn-BA" w:bidi="hi-IN"/>
              </w:rPr>
              <w:t>:</w:t>
            </w:r>
          </w:p>
        </w:tc>
        <w:tc>
          <w:tcPr>
            <w:tcW w:w="8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0B570C8" w14:textId="522F308F" w:rsidR="000B25A3" w:rsidRPr="00FB4A46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130</w:t>
            </w:r>
            <w:r w:rsidRPr="00FB4A46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B48604" w14:textId="20BD9389" w:rsidR="000B25A3" w:rsidRPr="00FB4A46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130</w:t>
            </w:r>
            <w:r w:rsidRPr="00FB4A46"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.000</w:t>
            </w:r>
          </w:p>
        </w:tc>
        <w:tc>
          <w:tcPr>
            <w:tcW w:w="6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202243E1" w14:textId="310B2A98" w:rsidR="000B25A3" w:rsidRDefault="000B25A3" w:rsidP="00B92086">
            <w:pPr>
              <w:jc w:val="center"/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</w:pPr>
            <w:r>
              <w:rPr>
                <w:rFonts w:ascii="Arial Narrow" w:eastAsia="SimSun" w:hAnsi="Arial Narrow" w:cs="Arial"/>
                <w:b/>
                <w:sz w:val="20"/>
                <w:szCs w:val="20"/>
                <w:lang w:val="bs-Latn-BA" w:eastAsia="bs-Latn-BA" w:bidi="hi-IN"/>
              </w:rPr>
              <w:t>260.000</w:t>
            </w:r>
          </w:p>
        </w:tc>
      </w:tr>
    </w:tbl>
    <w:p w14:paraId="31953673" w14:textId="77777777" w:rsidR="00F32A3D" w:rsidRPr="00274E10" w:rsidRDefault="00F32A3D" w:rsidP="00F32A3D">
      <w:pPr>
        <w:shd w:val="clear" w:color="auto" w:fill="FFFFFF"/>
        <w:jc w:val="center"/>
        <w:rPr>
          <w:rFonts w:ascii="Arial" w:eastAsia="SimSun" w:hAnsi="Arial" w:cs="Arial"/>
          <w:i/>
          <w:sz w:val="20"/>
          <w:szCs w:val="20"/>
          <w:lang w:val="bs-Latn-BA" w:bidi="hi-IN"/>
        </w:rPr>
      </w:pPr>
      <w:r>
        <w:rPr>
          <w:rFonts w:ascii="Arial" w:eastAsia="SimSun" w:hAnsi="Arial" w:cs="Arial"/>
          <w:i/>
          <w:sz w:val="20"/>
          <w:szCs w:val="20"/>
          <w:lang w:val="bs-Latn-BA" w:bidi="hi-IN"/>
        </w:rPr>
        <w:t>T</w:t>
      </w:r>
      <w:r w:rsidRPr="00274E10">
        <w:rPr>
          <w:rFonts w:ascii="Arial" w:eastAsia="SimSun" w:hAnsi="Arial" w:cs="Arial"/>
          <w:i/>
          <w:sz w:val="20"/>
          <w:szCs w:val="20"/>
          <w:lang w:val="bs-Latn-BA" w:bidi="hi-IN"/>
        </w:rPr>
        <w:t>abela 1.</w:t>
      </w:r>
    </w:p>
    <w:p w14:paraId="4456B99C" w14:textId="77777777" w:rsidR="00F32A3D" w:rsidRDefault="00F32A3D" w:rsidP="00F32A3D">
      <w:pPr>
        <w:shd w:val="clear" w:color="auto" w:fill="FFFFFF"/>
        <w:rPr>
          <w:rFonts w:ascii="Arial" w:hAnsi="Arial" w:cs="Arial"/>
          <w:sz w:val="22"/>
          <w:szCs w:val="22"/>
          <w:lang w:val="bs-Latn-BA" w:eastAsia="bs-Latn-BA"/>
        </w:rPr>
      </w:pPr>
    </w:p>
    <w:p w14:paraId="4E1B7BB9" w14:textId="77777777" w:rsidR="00F32A3D" w:rsidRDefault="00F32A3D" w:rsidP="00F32A3D">
      <w:pPr>
        <w:shd w:val="clear" w:color="auto" w:fill="FFFFFF"/>
        <w:rPr>
          <w:rFonts w:ascii="Arial" w:hAnsi="Arial" w:cs="Arial"/>
          <w:sz w:val="22"/>
          <w:szCs w:val="22"/>
          <w:lang w:val="bs-Latn-BA" w:eastAsia="bs-Latn-BA"/>
        </w:rPr>
      </w:pPr>
      <w:r w:rsidRPr="00274E10">
        <w:rPr>
          <w:rFonts w:ascii="Arial" w:hAnsi="Arial" w:cs="Arial"/>
          <w:sz w:val="22"/>
          <w:szCs w:val="22"/>
          <w:lang w:val="bs-Latn-BA" w:eastAsia="bs-Latn-BA"/>
        </w:rPr>
        <w:t xml:space="preserve">Vremenski plan </w:t>
      </w:r>
      <w:r w:rsidRPr="002A6731">
        <w:rPr>
          <w:rFonts w:ascii="Arial" w:hAnsi="Arial" w:cs="Arial"/>
          <w:sz w:val="22"/>
          <w:szCs w:val="22"/>
          <w:lang w:val="bs-Latn-BA" w:eastAsia="bs-Latn-BA"/>
        </w:rPr>
        <w:t>realizacije u 202</w:t>
      </w:r>
      <w:r>
        <w:rPr>
          <w:rFonts w:ascii="Arial" w:hAnsi="Arial" w:cs="Arial"/>
          <w:sz w:val="22"/>
          <w:szCs w:val="22"/>
          <w:lang w:val="bs-Latn-BA" w:eastAsia="bs-Latn-BA"/>
        </w:rPr>
        <w:t>3</w:t>
      </w:r>
      <w:r w:rsidRPr="002A6731">
        <w:rPr>
          <w:rFonts w:ascii="Arial" w:hAnsi="Arial" w:cs="Arial"/>
          <w:sz w:val="22"/>
          <w:szCs w:val="22"/>
          <w:lang w:val="bs-Latn-BA" w:eastAsia="bs-Latn-BA"/>
        </w:rPr>
        <w:t>.g</w:t>
      </w:r>
      <w:r>
        <w:rPr>
          <w:rFonts w:ascii="Arial" w:hAnsi="Arial" w:cs="Arial"/>
          <w:sz w:val="22"/>
          <w:szCs w:val="22"/>
          <w:lang w:val="bs-Latn-BA" w:eastAsia="bs-Latn-BA"/>
        </w:rPr>
        <w:t xml:space="preserve">. </w:t>
      </w:r>
      <w:r w:rsidRPr="002A6731">
        <w:rPr>
          <w:rFonts w:ascii="Arial" w:hAnsi="Arial" w:cs="Arial"/>
          <w:sz w:val="22"/>
          <w:szCs w:val="22"/>
          <w:lang w:val="bs-Latn-BA" w:eastAsia="bs-Latn-BA"/>
        </w:rPr>
        <w:t>prikazan je u Tabeli</w:t>
      </w:r>
      <w:r w:rsidRPr="00274E10">
        <w:rPr>
          <w:rFonts w:ascii="Arial" w:hAnsi="Arial" w:cs="Arial"/>
          <w:sz w:val="22"/>
          <w:szCs w:val="22"/>
          <w:lang w:val="bs-Latn-BA" w:eastAsia="bs-Latn-BA"/>
        </w:rPr>
        <w:t xml:space="preserve"> 2: </w:t>
      </w:r>
    </w:p>
    <w:tbl>
      <w:tblPr>
        <w:tblW w:w="7083" w:type="dxa"/>
        <w:jc w:val="center"/>
        <w:tblLook w:val="04A0" w:firstRow="1" w:lastRow="0" w:firstColumn="1" w:lastColumn="0" w:noHBand="0" w:noVBand="1"/>
      </w:tblPr>
      <w:tblGrid>
        <w:gridCol w:w="938"/>
        <w:gridCol w:w="4359"/>
        <w:gridCol w:w="1786"/>
      </w:tblGrid>
      <w:tr w:rsidR="00F32A3D" w:rsidRPr="00BF11AF" w14:paraId="20E12ECC" w14:textId="77777777" w:rsidTr="00B92086">
        <w:trPr>
          <w:trHeight w:val="216"/>
          <w:jc w:val="center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0F66512F" w14:textId="77777777" w:rsidR="00F32A3D" w:rsidRPr="00BF11AF" w:rsidRDefault="00F32A3D" w:rsidP="00B9208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eastAsia="bs-Latn-BA"/>
              </w:rPr>
              <w:t>Rb.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  <w:hideMark/>
          </w:tcPr>
          <w:p w14:paraId="63453DE8" w14:textId="77777777" w:rsidR="00F32A3D" w:rsidRPr="00BF11AF" w:rsidRDefault="00F32A3D" w:rsidP="00B9208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eastAsia="bs-Latn-BA"/>
              </w:rPr>
              <w:t>Vrsta aktivnosti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BDD6EE"/>
          </w:tcPr>
          <w:p w14:paraId="7264D235" w14:textId="77777777" w:rsidR="00F32A3D" w:rsidRPr="00BF11AF" w:rsidRDefault="00F32A3D" w:rsidP="00B92086">
            <w:pPr>
              <w:jc w:val="center"/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  <w:t>202</w:t>
            </w:r>
            <w: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  <w:t>4.g</w:t>
            </w:r>
          </w:p>
        </w:tc>
      </w:tr>
      <w:tr w:rsidR="00F32A3D" w:rsidRPr="00BF11AF" w14:paraId="5EB21F01" w14:textId="77777777" w:rsidTr="00B92086">
        <w:trPr>
          <w:trHeight w:val="216"/>
          <w:jc w:val="center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CFF2E" w14:textId="77777777" w:rsidR="00F32A3D" w:rsidRPr="00BF11AF" w:rsidRDefault="00F32A3D" w:rsidP="00B92086">
            <w:pP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674F5" w14:textId="77777777" w:rsidR="00F32A3D" w:rsidRPr="00BF11AF" w:rsidRDefault="00F32A3D" w:rsidP="00B92086">
            <w:pPr>
              <w:rPr>
                <w:rFonts w:ascii="Arial Narrow" w:hAnsi="Arial Narrow" w:cs="Calibri"/>
                <w:b/>
                <w:bCs/>
                <w:color w:val="000000"/>
                <w:sz w:val="20"/>
                <w:szCs w:val="20"/>
                <w:lang w:val="bs-Latn-BA" w:eastAsia="bs-Latn-BA"/>
              </w:rPr>
            </w:pP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6EE"/>
            <w:vAlign w:val="center"/>
          </w:tcPr>
          <w:p w14:paraId="1DA1AE8D" w14:textId="77777777" w:rsidR="00F32A3D" w:rsidRDefault="00F32A3D" w:rsidP="00B92086">
            <w:pPr>
              <w:jc w:val="center"/>
              <w:rPr>
                <w:rFonts w:ascii="Arial Narrow" w:hAnsi="Arial Narrow" w:cs="Arial"/>
                <w:b/>
                <w:bCs/>
                <w:color w:val="000000"/>
                <w:sz w:val="20"/>
                <w:szCs w:val="20"/>
                <w:lang w:eastAsia="bs-Latn-BA"/>
              </w:rPr>
            </w:pPr>
            <w:r>
              <w:rPr>
                <w:rFonts w:ascii="Arial Narrow" w:hAnsi="Arial Narrow" w:cs="Arial"/>
                <w:b/>
                <w:bCs/>
                <w:color w:val="000000"/>
                <w:sz w:val="20"/>
                <w:szCs w:val="20"/>
                <w:lang w:eastAsia="bs-Latn-BA"/>
              </w:rPr>
              <w:t>4Q</w:t>
            </w:r>
          </w:p>
        </w:tc>
      </w:tr>
      <w:tr w:rsidR="00F32A3D" w:rsidRPr="00BF11AF" w14:paraId="0E210CD6" w14:textId="77777777" w:rsidTr="00B92086">
        <w:trPr>
          <w:trHeight w:val="25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C43A6" w14:textId="77777777" w:rsidR="00F32A3D" w:rsidRPr="00BF11AF" w:rsidRDefault="00F32A3D" w:rsidP="00B92086">
            <w:pPr>
              <w:ind w:firstLineChars="100" w:firstLine="200"/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C32C9" w14:textId="77777777" w:rsidR="00F32A3D" w:rsidRPr="00BF11AF" w:rsidRDefault="00F32A3D" w:rsidP="00B92086">
            <w:pPr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Donošenje Odluke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7B55300B" w14:textId="77777777" w:rsidR="00F32A3D" w:rsidRPr="00BF11AF" w:rsidRDefault="00F32A3D" w:rsidP="00B92086">
            <w:pPr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</w:p>
        </w:tc>
      </w:tr>
      <w:tr w:rsidR="00F32A3D" w:rsidRPr="00BF11AF" w14:paraId="6B356A9D" w14:textId="77777777" w:rsidTr="00B92086">
        <w:trPr>
          <w:trHeight w:val="284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62484" w14:textId="77777777" w:rsidR="00F32A3D" w:rsidRPr="00BF11AF" w:rsidRDefault="00F32A3D" w:rsidP="00B92086">
            <w:pPr>
              <w:ind w:firstLineChars="100" w:firstLine="200"/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3AD54" w14:textId="77777777" w:rsidR="00F32A3D" w:rsidRPr="00BF11AF" w:rsidRDefault="00F32A3D" w:rsidP="00B92086">
            <w:pPr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Sačinjavanje nabavnog zahtjeva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7D2D08" w14:textId="77777777" w:rsidR="00F32A3D" w:rsidRPr="00BF11AF" w:rsidRDefault="00F32A3D" w:rsidP="00B92086">
            <w:pPr>
              <w:ind w:firstLineChars="100" w:firstLine="200"/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</w:p>
        </w:tc>
      </w:tr>
      <w:tr w:rsidR="00F32A3D" w:rsidRPr="00346BD5" w14:paraId="3F5C3161" w14:textId="77777777" w:rsidTr="00B92086">
        <w:trPr>
          <w:trHeight w:val="308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7F9A6" w14:textId="77777777" w:rsidR="00F32A3D" w:rsidRPr="00BF11AF" w:rsidRDefault="00F32A3D" w:rsidP="00B92086">
            <w:pPr>
              <w:ind w:firstLineChars="100" w:firstLine="200"/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155CF" w14:textId="77777777" w:rsidR="00F32A3D" w:rsidRPr="00346BD5" w:rsidRDefault="00F32A3D" w:rsidP="00B92086">
            <w:pPr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  <w:r w:rsidRPr="00BF11AF">
              <w:rPr>
                <w:rFonts w:ascii="Arial Narrow" w:hAnsi="Arial Narrow" w:cs="Arial"/>
                <w:color w:val="000000"/>
                <w:sz w:val="20"/>
                <w:szCs w:val="20"/>
                <w:lang w:eastAsia="bs-Latn-BA"/>
              </w:rPr>
              <w:t>Postupak nabavke i ugovaranje</w:t>
            </w:r>
          </w:p>
        </w:tc>
        <w:tc>
          <w:tcPr>
            <w:tcW w:w="17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85AD75" w14:textId="77777777" w:rsidR="00F32A3D" w:rsidRPr="00346BD5" w:rsidRDefault="00F32A3D" w:rsidP="00B92086">
            <w:pPr>
              <w:rPr>
                <w:rFonts w:ascii="Arial Narrow" w:hAnsi="Arial Narrow" w:cs="Calibri"/>
                <w:color w:val="000000"/>
                <w:sz w:val="20"/>
                <w:szCs w:val="20"/>
                <w:lang w:val="bs-Latn-BA" w:eastAsia="bs-Latn-BA"/>
              </w:rPr>
            </w:pPr>
          </w:p>
        </w:tc>
      </w:tr>
    </w:tbl>
    <w:p w14:paraId="4EDF21D7" w14:textId="77777777" w:rsidR="00F32A3D" w:rsidRPr="00274E10" w:rsidRDefault="00F32A3D" w:rsidP="00F32A3D">
      <w:pPr>
        <w:shd w:val="clear" w:color="auto" w:fill="FFFFFF"/>
        <w:jc w:val="center"/>
        <w:rPr>
          <w:rFonts w:ascii="Arial" w:eastAsia="SimSun" w:hAnsi="Arial" w:cs="Arial"/>
          <w:i/>
          <w:sz w:val="20"/>
          <w:szCs w:val="20"/>
          <w:lang w:val="bs-Latn-BA" w:bidi="hi-IN"/>
        </w:rPr>
      </w:pPr>
      <w:r w:rsidRPr="00274E10">
        <w:rPr>
          <w:rFonts w:ascii="Arial" w:eastAsia="SimSun" w:hAnsi="Arial" w:cs="Arial"/>
          <w:i/>
          <w:sz w:val="20"/>
          <w:szCs w:val="20"/>
          <w:lang w:val="bs-Latn-BA" w:bidi="hi-IN"/>
        </w:rPr>
        <w:t>Tabela 2.</w:t>
      </w:r>
    </w:p>
    <w:p w14:paraId="16ACB548" w14:textId="77777777" w:rsidR="000D3EFC" w:rsidRPr="00F32A3D" w:rsidRDefault="000D3EFC" w:rsidP="000D3EFC">
      <w:pPr>
        <w:pStyle w:val="Default"/>
        <w:jc w:val="both"/>
        <w:rPr>
          <w:b/>
          <w:color w:val="auto"/>
          <w:sz w:val="22"/>
          <w:szCs w:val="22"/>
          <w:lang w:eastAsia="zh-CN"/>
        </w:rPr>
      </w:pPr>
    </w:p>
    <w:p w14:paraId="432C549B" w14:textId="7CBDACD5" w:rsidR="00B84D78" w:rsidRPr="00F32A3D" w:rsidRDefault="00F32A3D" w:rsidP="00F32A3D">
      <w:pPr>
        <w:spacing w:line="276" w:lineRule="auto"/>
        <w:jc w:val="both"/>
        <w:rPr>
          <w:rFonts w:ascii="Arial" w:eastAsia="SimSun" w:hAnsi="Arial" w:cs="Arial"/>
          <w:b/>
          <w:noProof/>
          <w:sz w:val="22"/>
          <w:szCs w:val="22"/>
          <w:lang w:bidi="hi-IN"/>
        </w:rPr>
      </w:pPr>
      <w:r w:rsidRPr="00F32A3D">
        <w:rPr>
          <w:rFonts w:ascii="Arial" w:eastAsia="SimSun" w:hAnsi="Arial" w:cs="Arial"/>
          <w:b/>
          <w:sz w:val="22"/>
          <w:szCs w:val="20"/>
          <w:lang w:bidi="hi-IN"/>
        </w:rPr>
        <w:t xml:space="preserve">U skladu sa navedenim, predlaže se </w:t>
      </w:r>
      <w:r w:rsidRPr="00F32A3D">
        <w:rPr>
          <w:rFonts w:ascii="Arial" w:hAnsi="Arial" w:cs="Arial"/>
          <w:b/>
          <w:sz w:val="22"/>
          <w:szCs w:val="22"/>
        </w:rPr>
        <w:t>Upravi društva da usvoji Odluku o odobrenju sredstava za nabavku</w:t>
      </w:r>
      <w:r w:rsidRPr="00F32A3D">
        <w:rPr>
          <w:rFonts w:ascii="Arial" w:eastAsia="SimSun" w:hAnsi="Arial" w:cs="Arial"/>
          <w:b/>
          <w:sz w:val="22"/>
          <w:szCs w:val="20"/>
          <w:lang w:bidi="hi-IN"/>
        </w:rPr>
        <w:t xml:space="preserve"> </w:t>
      </w:r>
      <w:r w:rsidRPr="00F32A3D">
        <w:rPr>
          <w:rFonts w:ascii="Arial" w:hAnsi="Arial" w:cs="Arial"/>
          <w:b/>
          <w:sz w:val="22"/>
          <w:szCs w:val="22"/>
        </w:rPr>
        <w:t xml:space="preserve">potrošnog elektro i mašinskog materijala za potrebe energetike u BH Telecom-u, </w:t>
      </w:r>
      <w:r w:rsidRPr="00F32A3D">
        <w:rPr>
          <w:rFonts w:ascii="Arial" w:eastAsia="SimSun" w:hAnsi="Arial" w:cs="Arial"/>
          <w:b/>
          <w:noProof/>
          <w:sz w:val="22"/>
          <w:szCs w:val="22"/>
          <w:lang w:bidi="hi-IN"/>
        </w:rPr>
        <w:t xml:space="preserve">sa strukturom sredstava prikazanoj u Tabeli 1 </w:t>
      </w:r>
      <w:r w:rsidR="00D217B8" w:rsidRPr="00F32A3D">
        <w:rPr>
          <w:rFonts w:ascii="Arial" w:hAnsi="Arial" w:cs="Arial"/>
          <w:b/>
          <w:sz w:val="22"/>
          <w:szCs w:val="22"/>
          <w:highlight w:val="yellow"/>
        </w:rPr>
        <w:t xml:space="preserve">i </w:t>
      </w:r>
      <w:r w:rsidR="001A6EC1" w:rsidRPr="00F32A3D">
        <w:rPr>
          <w:rFonts w:ascii="Arial" w:hAnsi="Arial" w:cs="Arial"/>
          <w:b/>
          <w:sz w:val="22"/>
          <w:szCs w:val="22"/>
          <w:highlight w:val="yellow"/>
        </w:rPr>
        <w:t xml:space="preserve"> rokom realizacije </w:t>
      </w:r>
      <w:r w:rsidR="00D861A9" w:rsidRPr="00F32A3D">
        <w:rPr>
          <w:rFonts w:ascii="Arial" w:hAnsi="Arial" w:cs="Arial"/>
          <w:b/>
          <w:sz w:val="22"/>
          <w:szCs w:val="22"/>
          <w:highlight w:val="yellow"/>
        </w:rPr>
        <w:t xml:space="preserve">do </w:t>
      </w:r>
      <w:r w:rsidR="00D0260B" w:rsidRPr="00F32A3D">
        <w:rPr>
          <w:rFonts w:ascii="Arial" w:hAnsi="Arial" w:cs="Arial"/>
          <w:b/>
          <w:sz w:val="22"/>
          <w:szCs w:val="22"/>
          <w:highlight w:val="yellow"/>
        </w:rPr>
        <w:t>31.12</w:t>
      </w:r>
      <w:r w:rsidR="00020AB1" w:rsidRPr="00F32A3D">
        <w:rPr>
          <w:rFonts w:ascii="Arial" w:hAnsi="Arial" w:cs="Arial"/>
          <w:b/>
          <w:sz w:val="22"/>
          <w:szCs w:val="22"/>
          <w:highlight w:val="yellow"/>
        </w:rPr>
        <w:t>.202</w:t>
      </w:r>
      <w:r w:rsidR="00582ADC" w:rsidRPr="00F32A3D">
        <w:rPr>
          <w:rFonts w:ascii="Arial" w:hAnsi="Arial" w:cs="Arial"/>
          <w:b/>
          <w:sz w:val="22"/>
          <w:szCs w:val="22"/>
          <w:highlight w:val="yellow"/>
        </w:rPr>
        <w:t>7.</w:t>
      </w:r>
      <w:r w:rsidR="00B84D78" w:rsidRPr="00F32A3D">
        <w:rPr>
          <w:rFonts w:ascii="Arial" w:hAnsi="Arial" w:cs="Arial"/>
          <w:b/>
          <w:sz w:val="22"/>
          <w:szCs w:val="22"/>
          <w:highlight w:val="yellow"/>
        </w:rPr>
        <w:t xml:space="preserve"> godine</w:t>
      </w:r>
      <w:r w:rsidR="00B84D78" w:rsidRPr="0017630B">
        <w:rPr>
          <w:b/>
          <w:sz w:val="22"/>
          <w:szCs w:val="22"/>
        </w:rPr>
        <w:t>.</w:t>
      </w:r>
    </w:p>
    <w:bookmarkEnd w:id="7"/>
    <w:p w14:paraId="58C8969F" w14:textId="77777777" w:rsidR="00F32A3D" w:rsidRDefault="00F32A3D" w:rsidP="00F32A3D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22474873" w14:textId="77777777" w:rsidR="00F32A3D" w:rsidRPr="001A065A" w:rsidRDefault="00F32A3D" w:rsidP="00F32A3D">
      <w:pPr>
        <w:spacing w:line="276" w:lineRule="auto"/>
        <w:jc w:val="both"/>
        <w:rPr>
          <w:rFonts w:ascii="Arial" w:hAnsi="Arial" w:cs="Arial"/>
          <w:sz w:val="18"/>
          <w:szCs w:val="18"/>
        </w:rPr>
      </w:pPr>
    </w:p>
    <w:p w14:paraId="23B332D4" w14:textId="77777777" w:rsidR="00F32A3D" w:rsidRDefault="00F32A3D" w:rsidP="00F32A3D">
      <w:pPr>
        <w:spacing w:line="276" w:lineRule="auto"/>
        <w:rPr>
          <w:rFonts w:ascii="Arial" w:hAnsi="Arial" w:cs="Arial"/>
          <w:sz w:val="22"/>
          <w:szCs w:val="22"/>
        </w:rPr>
      </w:pPr>
      <w:r w:rsidRPr="001A065A">
        <w:rPr>
          <w:rFonts w:ascii="Arial" w:hAnsi="Arial" w:cs="Arial"/>
          <w:noProof/>
          <w:sz w:val="22"/>
          <w:szCs w:val="22"/>
          <w:lang w:eastAsia="bs-Latn-BA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2CB1BAB2" wp14:editId="395403AC">
                <wp:simplePos x="0" y="0"/>
                <wp:positionH relativeFrom="margin">
                  <wp:align>right</wp:align>
                </wp:positionH>
                <wp:positionV relativeFrom="paragraph">
                  <wp:posOffset>85725</wp:posOffset>
                </wp:positionV>
                <wp:extent cx="2904490" cy="1285875"/>
                <wp:effectExtent l="0" t="0" r="0" b="9525"/>
                <wp:wrapNone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0449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4C49E2" w14:textId="77777777" w:rsidR="00F32A3D" w:rsidRPr="002F1BB2" w:rsidRDefault="00F32A3D" w:rsidP="00F32A3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IZVRŠN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</w:t>
                            </w: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 DIREKTOR</w:t>
                            </w:r>
                          </w:p>
                          <w:p w14:paraId="1DBB1874" w14:textId="77777777" w:rsidR="00F32A3D" w:rsidRPr="002F1BB2" w:rsidRDefault="00F32A3D" w:rsidP="00F32A3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IZVRŠNE DIREKCIJE ZA TEHNOLOGIJU</w:t>
                            </w:r>
                          </w:p>
                          <w:p w14:paraId="2DA5DA35" w14:textId="77777777" w:rsidR="00F32A3D" w:rsidRPr="002F1BB2" w:rsidRDefault="00F32A3D" w:rsidP="00F32A3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I RAZVOJ SERVISA</w:t>
                            </w:r>
                          </w:p>
                          <w:p w14:paraId="4EB0E258" w14:textId="77777777" w:rsidR="00F32A3D" w:rsidRDefault="00F32A3D" w:rsidP="00F32A3D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72E8218F" w14:textId="77777777" w:rsidR="00F32A3D" w:rsidRDefault="00F32A3D" w:rsidP="00F32A3D">
                            <w:pPr>
                              <w:pStyle w:val="Head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 w14:paraId="4E5C51C0" w14:textId="77777777" w:rsidR="00F32A3D" w:rsidRPr="002F1BB2" w:rsidRDefault="00F32A3D" w:rsidP="00F32A3D">
                            <w:pPr>
                              <w:pStyle w:val="Header"/>
                              <w:jc w:val="center"/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2F1BB2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____________________________</w:t>
                            </w:r>
                          </w:p>
                          <w:p w14:paraId="46B914AE" w14:textId="77777777" w:rsidR="00F32A3D" w:rsidRDefault="00F32A3D" w:rsidP="00F32A3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m</w:t>
                            </w:r>
                            <w:r w:rsidRPr="003B054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r.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Muamer Durić</w:t>
                            </w:r>
                            <w:r w:rsidRPr="003B054C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, dipl.ing.el.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1BAB2" id="_x0000_s1032" type="#_x0000_t202" style="position:absolute;margin-left:177.5pt;margin-top:6.75pt;width:228.7pt;height:101.25pt;z-index:25166489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" stroked="f">
                <v:textbox>
                  <w:txbxContent>
                    <w:p w14:paraId="244C49E2" w14:textId="77777777" w:rsidR="00F32A3D" w:rsidRPr="002F1BB2" w:rsidRDefault="00F32A3D" w:rsidP="00F32A3D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IZVRŠN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</w:t>
                      </w: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 DIREKTOR</w:t>
                      </w:r>
                    </w:p>
                    <w:p w14:paraId="1DBB1874" w14:textId="77777777" w:rsidR="00F32A3D" w:rsidRPr="002F1BB2" w:rsidRDefault="00F32A3D" w:rsidP="00F32A3D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IZVRŠNE DIREKCIJE ZA TEHNOLOGIJU</w:t>
                      </w:r>
                    </w:p>
                    <w:p w14:paraId="2DA5DA35" w14:textId="77777777" w:rsidR="00F32A3D" w:rsidRPr="002F1BB2" w:rsidRDefault="00F32A3D" w:rsidP="00F32A3D">
                      <w:pPr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I RAZVOJ SERVISA</w:t>
                      </w:r>
                    </w:p>
                    <w:p w14:paraId="4EB0E258" w14:textId="77777777" w:rsidR="00F32A3D" w:rsidRDefault="00F32A3D" w:rsidP="00F32A3D">
                      <w:pPr>
                        <w:pStyle w:val="Head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72E8218F" w14:textId="77777777" w:rsidR="00F32A3D" w:rsidRDefault="00F32A3D" w:rsidP="00F32A3D">
                      <w:pPr>
                        <w:pStyle w:val="Head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</w:p>
                    <w:p w14:paraId="4E5C51C0" w14:textId="77777777" w:rsidR="00F32A3D" w:rsidRPr="002F1BB2" w:rsidRDefault="00F32A3D" w:rsidP="00F32A3D">
                      <w:pPr>
                        <w:pStyle w:val="Header"/>
                        <w:jc w:val="center"/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2F1BB2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____________________________</w:t>
                      </w:r>
                    </w:p>
                    <w:p w14:paraId="46B914AE" w14:textId="77777777" w:rsidR="00F32A3D" w:rsidRDefault="00F32A3D" w:rsidP="00F32A3D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m</w:t>
                      </w:r>
                      <w:r w:rsidRPr="003B054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r. </w:t>
                      </w:r>
                      <w: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Muamer Durić</w:t>
                      </w:r>
                      <w:r w:rsidRPr="003B054C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, dipl.ing.el.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B69E4B" w14:textId="77777777" w:rsidR="00EA2CC9" w:rsidRPr="008522A9" w:rsidRDefault="00EA2CC9" w:rsidP="00EA2CC9">
      <w:pPr>
        <w:tabs>
          <w:tab w:val="left" w:pos="360"/>
        </w:tabs>
        <w:ind w:firstLine="708"/>
        <w:jc w:val="both"/>
        <w:rPr>
          <w:rFonts w:ascii="Arial" w:hAnsi="Arial" w:cs="Arial"/>
          <w:b/>
          <w:bCs/>
          <w:sz w:val="22"/>
          <w:szCs w:val="22"/>
          <w:lang w:val="bs-Latn-BA"/>
        </w:rPr>
      </w:pPr>
    </w:p>
    <w:sectPr w:rsidR="00EA2CC9" w:rsidRPr="008522A9" w:rsidSect="0005049A">
      <w:headerReference w:type="even" r:id="rId24"/>
      <w:headerReference w:type="default" r:id="rId25"/>
      <w:headerReference w:type="first" r:id="rId26"/>
      <w:pgSz w:w="11906" w:h="16838"/>
      <w:pgMar w:top="1418" w:right="1134" w:bottom="1418" w:left="1134" w:header="709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FFA58" w14:textId="77777777" w:rsidR="00AF7366" w:rsidRDefault="00AF7366">
      <w:r>
        <w:separator/>
      </w:r>
    </w:p>
  </w:endnote>
  <w:endnote w:type="continuationSeparator" w:id="0">
    <w:p w14:paraId="71628928" w14:textId="77777777" w:rsidR="00AF7366" w:rsidRDefault="00AF73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OpenSymbol">
    <w:charset w:val="80"/>
    <w:family w:val="auto"/>
    <w:pitch w:val="default"/>
  </w:font>
  <w:font w:name="Lucida Sans Unicode">
    <w:panose1 w:val="020B0602030504020204"/>
    <w:charset w:val="EE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EE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8329F" w14:textId="77777777" w:rsidR="00AF7366" w:rsidRDefault="00AF7366">
      <w:r>
        <w:separator/>
      </w:r>
    </w:p>
  </w:footnote>
  <w:footnote w:type="continuationSeparator" w:id="0">
    <w:p w14:paraId="169CB0D8" w14:textId="77777777" w:rsidR="00AF7366" w:rsidRDefault="00AF73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0FDC" w14:textId="10C38280" w:rsidR="00F62676" w:rsidRDefault="00F62676">
    <w:pPr>
      <w:pStyle w:val="Header"/>
    </w:pPr>
    <w:r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3872" behindDoc="0" locked="0" layoutInCell="1" allowOverlap="1" wp14:anchorId="37721AB4" wp14:editId="0BED0E06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9" name="bjCLFRImageEven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800FC" w14:textId="10E3B8D6" w:rsidR="00F62676" w:rsidRDefault="00F62676">
    <w:pPr>
      <w:jc w:val="right"/>
      <w:rPr>
        <w:rFonts w:ascii="Arial" w:hAnsi="Arial" w:cs="Arial"/>
        <w:b/>
        <w:sz w:val="22"/>
        <w:szCs w:val="22"/>
      </w:rPr>
    </w:pPr>
    <w:r w:rsidRPr="0005049A"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59776" behindDoc="0" locked="0" layoutInCell="1" allowOverlap="1" wp14:anchorId="0B36B2BA" wp14:editId="5B639231">
          <wp:simplePos x="0" y="0"/>
          <wp:positionH relativeFrom="margin">
            <wp:align>right</wp:align>
          </wp:positionH>
          <wp:positionV relativeFrom="topMargin">
            <wp:align>center</wp:align>
          </wp:positionV>
          <wp:extent cx="1466850" cy="114300"/>
          <wp:effectExtent l="0" t="0" r="0" b="0"/>
          <wp:wrapNone/>
          <wp:docPr id="17" name="bjCLFRImagePrim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55C0CE9" w14:textId="77777777" w:rsidR="004F57BC" w:rsidRDefault="004F57BC" w:rsidP="004F57BC">
    <w:pPr>
      <w:spacing w:after="240"/>
      <w:jc w:val="right"/>
      <w:rPr>
        <w:rFonts w:ascii="Arial" w:hAnsi="Arial" w:cs="Arial"/>
        <w:b/>
        <w:sz w:val="22"/>
        <w:szCs w:val="22"/>
        <w:lang w:val="bs-Latn-BA"/>
      </w:rPr>
    </w:pPr>
    <w:r w:rsidRPr="008522A9">
      <w:rPr>
        <w:rFonts w:ascii="Arial" w:hAnsi="Arial" w:cs="Arial"/>
        <w:b/>
        <w:sz w:val="22"/>
        <w:szCs w:val="22"/>
        <w:lang w:val="bs-Latn-BA"/>
      </w:rPr>
      <w:t>Izvršna direkcija za tehnologiju i razvoj servisa</w:t>
    </w:r>
  </w:p>
  <w:p w14:paraId="68D790BC" w14:textId="7E0A16BB" w:rsidR="00F62676" w:rsidRDefault="00F62676">
    <w:pPr>
      <w:jc w:val="right"/>
      <w:rPr>
        <w:rFonts w:ascii="Arial" w:hAnsi="Arial" w:cs="Arial"/>
        <w:b/>
        <w:sz w:val="22"/>
        <w:szCs w:val="22"/>
      </w:rPr>
    </w:pPr>
    <w:r>
      <w:rPr>
        <w:rFonts w:ascii="Arial" w:hAnsi="Arial" w:cs="Arial"/>
        <w:b/>
        <w:sz w:val="22"/>
        <w:szCs w:val="22"/>
      </w:rPr>
      <w:t xml:space="preserve">Stranica </w:t>
    </w:r>
    <w:r w:rsidRPr="00A77657">
      <w:rPr>
        <w:rFonts w:ascii="Arial" w:hAnsi="Arial" w:cs="Arial"/>
        <w:b/>
        <w:sz w:val="22"/>
        <w:szCs w:val="22"/>
      </w:rPr>
      <w:fldChar w:fldCharType="begin"/>
    </w:r>
    <w:r w:rsidRPr="00A77657">
      <w:rPr>
        <w:rFonts w:ascii="Arial" w:hAnsi="Arial" w:cs="Arial"/>
        <w:b/>
        <w:sz w:val="22"/>
        <w:szCs w:val="22"/>
      </w:rPr>
      <w:instrText xml:space="preserve"> PAGE </w:instrText>
    </w:r>
    <w:r w:rsidRPr="00A77657">
      <w:rPr>
        <w:rFonts w:ascii="Arial" w:hAnsi="Arial" w:cs="Arial"/>
        <w:b/>
        <w:sz w:val="22"/>
        <w:szCs w:val="22"/>
      </w:rPr>
      <w:fldChar w:fldCharType="separate"/>
    </w:r>
    <w:r>
      <w:rPr>
        <w:rFonts w:ascii="Arial" w:hAnsi="Arial" w:cs="Arial"/>
        <w:b/>
        <w:noProof/>
        <w:sz w:val="22"/>
        <w:szCs w:val="22"/>
      </w:rPr>
      <w:t>6</w:t>
    </w:r>
    <w:r w:rsidRPr="00A77657">
      <w:rPr>
        <w:rFonts w:ascii="Arial" w:hAnsi="Arial" w:cs="Arial"/>
        <w:b/>
        <w:sz w:val="22"/>
        <w:szCs w:val="22"/>
      </w:rPr>
      <w:fldChar w:fldCharType="end"/>
    </w:r>
    <w:r>
      <w:rPr>
        <w:rFonts w:ascii="Arial" w:hAnsi="Arial" w:cs="Arial"/>
        <w:b/>
        <w:sz w:val="22"/>
        <w:szCs w:val="22"/>
      </w:rPr>
      <w:t xml:space="preserve"> od 6</w:t>
    </w:r>
  </w:p>
  <w:p w14:paraId="6416EC88" w14:textId="37843747" w:rsidR="00F62676" w:rsidRDefault="00F62676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BC50A" w14:textId="7D159E5D" w:rsidR="00F62676" w:rsidRDefault="004F57BC" w:rsidP="0019040A">
    <w:pPr>
      <w:rPr>
        <w:rFonts w:ascii="Arial" w:hAnsi="Arial" w:cs="Arial"/>
        <w:b/>
        <w:sz w:val="22"/>
        <w:szCs w:val="22"/>
      </w:rPr>
    </w:pPr>
    <w:r w:rsidRPr="0005049A">
      <w:rPr>
        <w:rFonts w:ascii="Arial" w:hAnsi="Arial" w:cs="Arial"/>
        <w:b/>
        <w:noProof/>
        <w:sz w:val="20"/>
        <w:szCs w:val="20"/>
        <w:lang w:val="bs-Latn-BA"/>
      </w:rPr>
      <w:drawing>
        <wp:anchor distT="0" distB="0" distL="114300" distR="114300" simplePos="0" relativeHeight="251661824" behindDoc="0" locked="0" layoutInCell="1" allowOverlap="1" wp14:anchorId="2428C3B3" wp14:editId="1585B421">
          <wp:simplePos x="0" y="0"/>
          <wp:positionH relativeFrom="margin">
            <wp:align>right</wp:align>
          </wp:positionH>
          <wp:positionV relativeFrom="topMargin">
            <wp:posOffset>255270</wp:posOffset>
          </wp:positionV>
          <wp:extent cx="1466850" cy="114300"/>
          <wp:effectExtent l="0" t="0" r="0" b="0"/>
          <wp:wrapNone/>
          <wp:docPr id="18" name="bjCLFRImageFirstHeader-b958f7f2-1adb-49fc-95a1-cf88da39ce8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6850" cy="114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96CCBDA" w14:textId="558226C1" w:rsidR="00F62676" w:rsidRPr="004F57BC" w:rsidRDefault="00F62676" w:rsidP="004F57BC">
    <w:pPr>
      <w:spacing w:after="240"/>
      <w:jc w:val="right"/>
      <w:rPr>
        <w:rFonts w:ascii="Arial" w:hAnsi="Arial" w:cs="Arial"/>
        <w:b/>
        <w:sz w:val="22"/>
        <w:szCs w:val="22"/>
        <w:lang w:val="bs-Latn-BA"/>
      </w:rPr>
    </w:pPr>
    <w:r>
      <w:rPr>
        <w:rFonts w:ascii="Arial" w:eastAsia="Arial" w:hAnsi="Arial" w:cs="Arial"/>
        <w:b/>
        <w:noProof/>
        <w:sz w:val="22"/>
        <w:szCs w:val="22"/>
        <w:lang w:val="bs-Latn-BA" w:eastAsia="bs-Latn-BA"/>
      </w:rPr>
      <w:drawing>
        <wp:anchor distT="0" distB="0" distL="114935" distR="114935" simplePos="0" relativeHeight="251657728" behindDoc="0" locked="0" layoutInCell="1" allowOverlap="1" wp14:anchorId="141D65C0" wp14:editId="46D52475">
          <wp:simplePos x="0" y="0"/>
          <wp:positionH relativeFrom="margin">
            <wp:posOffset>75565</wp:posOffset>
          </wp:positionH>
          <wp:positionV relativeFrom="margin">
            <wp:posOffset>-832485</wp:posOffset>
          </wp:positionV>
          <wp:extent cx="1121410" cy="664210"/>
          <wp:effectExtent l="0" t="0" r="0" b="0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66421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57BC" w:rsidRPr="004F57BC">
      <w:rPr>
        <w:rFonts w:ascii="Arial" w:hAnsi="Arial" w:cs="Arial"/>
        <w:b/>
        <w:sz w:val="22"/>
        <w:szCs w:val="22"/>
        <w:lang w:val="bs-Latn-BA"/>
      </w:rPr>
      <w:t xml:space="preserve"> </w:t>
    </w:r>
    <w:r w:rsidR="004F57BC" w:rsidRPr="008522A9">
      <w:rPr>
        <w:rFonts w:ascii="Arial" w:hAnsi="Arial" w:cs="Arial"/>
        <w:b/>
        <w:sz w:val="22"/>
        <w:szCs w:val="22"/>
        <w:lang w:val="bs-Latn-BA"/>
      </w:rPr>
      <w:t>Izvršna direkcija za tehnologiju i razvoj servisa</w:t>
    </w:r>
  </w:p>
  <w:p w14:paraId="5DD57629" w14:textId="110BA1B4" w:rsidR="00F62676" w:rsidRDefault="00F62676">
    <w:pPr>
      <w:jc w:val="right"/>
    </w:pPr>
    <w:r>
      <w:rPr>
        <w:rFonts w:ascii="Arial" w:hAnsi="Arial" w:cs="Arial"/>
        <w:b/>
        <w:sz w:val="22"/>
        <w:szCs w:val="22"/>
      </w:rPr>
      <w:t xml:space="preserve">Datum: </w:t>
    </w:r>
    <w:r w:rsidRPr="0019040A">
      <w:rPr>
        <w:rFonts w:ascii="Arial" w:hAnsi="Arial" w:cs="Arial"/>
        <w:b/>
        <w:sz w:val="22"/>
        <w:szCs w:val="22"/>
        <w:highlight w:val="yellow"/>
      </w:rPr>
      <w:t>__.__</w:t>
    </w:r>
    <w:r>
      <w:rPr>
        <w:rFonts w:ascii="Arial" w:hAnsi="Arial" w:cs="Arial"/>
        <w:b/>
        <w:sz w:val="22"/>
        <w:szCs w:val="22"/>
      </w:rPr>
      <w:t>.202</w:t>
    </w:r>
    <w:r w:rsidR="00B91995">
      <w:rPr>
        <w:rFonts w:ascii="Arial" w:hAnsi="Arial" w:cs="Arial"/>
        <w:b/>
        <w:sz w:val="22"/>
        <w:szCs w:val="22"/>
      </w:rPr>
      <w:t>6</w:t>
    </w:r>
    <w:r>
      <w:rPr>
        <w:rFonts w:ascii="Arial" w:hAnsi="Arial" w:cs="Arial"/>
        <w:b/>
        <w:sz w:val="22"/>
        <w:szCs w:val="22"/>
      </w:rPr>
      <w:t>. godine</w:t>
    </w:r>
  </w:p>
  <w:p w14:paraId="6122E86C" w14:textId="56AA7A5A" w:rsidR="00F62676" w:rsidRPr="0056562E" w:rsidRDefault="00F62676">
    <w:pPr>
      <w:jc w:val="right"/>
      <w:rPr>
        <w:rFonts w:ascii="Arial" w:hAnsi="Arial" w:cs="Arial"/>
        <w:b/>
        <w:sz w:val="22"/>
        <w:szCs w:val="22"/>
        <w:lang w:val="bs-Latn-BA" w:eastAsia="bs-Latn-BA"/>
      </w:rPr>
    </w:pPr>
    <w:r>
      <w:rPr>
        <w:rFonts w:ascii="Arial" w:hAnsi="Arial" w:cs="Arial"/>
        <w:b/>
        <w:sz w:val="22"/>
        <w:szCs w:val="22"/>
      </w:rPr>
      <w:t xml:space="preserve">Broj: </w:t>
    </w:r>
    <w:r w:rsidR="00050115">
      <w:rPr>
        <w:rFonts w:ascii="Arial" w:hAnsi="Arial" w:cs="Arial"/>
        <w:b/>
        <w:sz w:val="22"/>
        <w:szCs w:val="22"/>
        <w:lang w:val="bs-Latn-BA" w:eastAsia="bs-Latn-BA"/>
      </w:rPr>
      <w:t>04.5.1</w:t>
    </w:r>
    <w:r>
      <w:rPr>
        <w:rFonts w:ascii="Arial" w:hAnsi="Arial" w:cs="Arial"/>
        <w:b/>
        <w:sz w:val="22"/>
        <w:szCs w:val="22"/>
        <w:lang w:val="bs-Latn-BA" w:eastAsia="bs-Latn-BA"/>
      </w:rPr>
      <w:t>-14</w:t>
    </w:r>
    <w:r w:rsidRPr="0056562E">
      <w:rPr>
        <w:rFonts w:ascii="Arial" w:hAnsi="Arial" w:cs="Arial"/>
        <w:b/>
        <w:sz w:val="22"/>
        <w:szCs w:val="22"/>
        <w:lang w:val="bs-Latn-BA" w:eastAsia="bs-Latn-BA"/>
      </w:rPr>
      <w:t xml:space="preserve">- </w:t>
    </w:r>
    <w:r>
      <w:rPr>
        <w:rFonts w:ascii="Arial" w:hAnsi="Arial" w:cs="Arial"/>
        <w:b/>
        <w:sz w:val="22"/>
        <w:szCs w:val="22"/>
        <w:lang w:val="bs-Latn-BA" w:eastAsia="bs-Latn-BA"/>
      </w:rPr>
      <w:t>_</w:t>
    </w:r>
    <w:r w:rsidRPr="0019040A">
      <w:rPr>
        <w:rFonts w:ascii="Arial" w:hAnsi="Arial" w:cs="Arial"/>
        <w:b/>
        <w:sz w:val="22"/>
        <w:szCs w:val="22"/>
        <w:highlight w:val="yellow"/>
        <w:lang w:val="bs-Latn-BA" w:eastAsia="bs-Latn-BA"/>
      </w:rPr>
      <w:t>_____</w:t>
    </w:r>
    <w:r w:rsidRPr="0056562E">
      <w:rPr>
        <w:rFonts w:ascii="Arial" w:hAnsi="Arial" w:cs="Arial"/>
        <w:b/>
        <w:sz w:val="22"/>
        <w:szCs w:val="22"/>
        <w:lang w:val="bs-Latn-BA" w:eastAsia="bs-Latn-BA"/>
      </w:rPr>
      <w:t>-</w:t>
    </w:r>
    <w:r>
      <w:rPr>
        <w:rFonts w:ascii="Arial" w:hAnsi="Arial" w:cs="Arial"/>
        <w:b/>
        <w:sz w:val="22"/>
        <w:szCs w:val="22"/>
        <w:lang w:val="bs-Latn-BA" w:eastAsia="bs-Latn-BA"/>
      </w:rPr>
      <w:t>2/2</w:t>
    </w:r>
    <w:r w:rsidR="00B91995">
      <w:rPr>
        <w:rFonts w:ascii="Arial" w:hAnsi="Arial" w:cs="Arial"/>
        <w:b/>
        <w:sz w:val="22"/>
        <w:szCs w:val="22"/>
        <w:lang w:val="bs-Latn-BA" w:eastAsia="bs-Latn-BA"/>
      </w:rPr>
      <w:t>6</w:t>
    </w:r>
  </w:p>
  <w:p w14:paraId="133B55CC" w14:textId="551E6470" w:rsidR="00F62676" w:rsidRDefault="00F62676">
    <w:pPr>
      <w:jc w:val="right"/>
    </w:pPr>
    <w:r>
      <w:rPr>
        <w:rFonts w:ascii="Arial" w:hAnsi="Arial" w:cs="Arial"/>
        <w:b/>
        <w:sz w:val="22"/>
        <w:szCs w:val="22"/>
      </w:rPr>
      <w:t xml:space="preserve">Stranica </w:t>
    </w:r>
    <w:r w:rsidRPr="00CF4F3E">
      <w:rPr>
        <w:rFonts w:ascii="Arial" w:hAnsi="Arial" w:cs="Arial"/>
        <w:b/>
        <w:sz w:val="22"/>
        <w:szCs w:val="22"/>
      </w:rPr>
      <w:fldChar w:fldCharType="begin"/>
    </w:r>
    <w:r w:rsidRPr="00CF4F3E">
      <w:rPr>
        <w:rFonts w:ascii="Arial" w:hAnsi="Arial" w:cs="Arial"/>
        <w:b/>
        <w:sz w:val="22"/>
        <w:szCs w:val="22"/>
      </w:rPr>
      <w:instrText xml:space="preserve"> PAGE </w:instrText>
    </w:r>
    <w:r w:rsidRPr="00CF4F3E">
      <w:rPr>
        <w:rFonts w:ascii="Arial" w:hAnsi="Arial" w:cs="Arial"/>
        <w:b/>
        <w:sz w:val="22"/>
        <w:szCs w:val="22"/>
      </w:rPr>
      <w:fldChar w:fldCharType="separate"/>
    </w:r>
    <w:r>
      <w:rPr>
        <w:rFonts w:ascii="Arial" w:hAnsi="Arial" w:cs="Arial"/>
        <w:b/>
        <w:noProof/>
        <w:sz w:val="22"/>
        <w:szCs w:val="22"/>
      </w:rPr>
      <w:t>1</w:t>
    </w:r>
    <w:r w:rsidRPr="00CF4F3E">
      <w:rPr>
        <w:rFonts w:ascii="Arial" w:hAnsi="Arial" w:cs="Arial"/>
        <w:b/>
        <w:sz w:val="22"/>
        <w:szCs w:val="22"/>
      </w:rPr>
      <w:fldChar w:fldCharType="end"/>
    </w:r>
    <w:r>
      <w:rPr>
        <w:rFonts w:ascii="Arial" w:hAnsi="Arial" w:cs="Arial"/>
        <w:b/>
        <w:sz w:val="22"/>
        <w:szCs w:val="22"/>
      </w:rPr>
      <w:t xml:space="preserve"> od 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bullet"/>
      <w:pStyle w:val="Heading2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8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000000"/>
        <w:sz w:val="22"/>
        <w:szCs w:val="22"/>
        <w:highlight w:val="yellow"/>
        <w:lang w:val="hr-HR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color w:val="000000"/>
        <w:sz w:val="22"/>
        <w:szCs w:val="22"/>
        <w:highlight w:val="yellow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sz w:val="22"/>
        <w:szCs w:val="22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20"/>
      </w:r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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18"/>
        <w:szCs w:val="20"/>
      </w:rPr>
    </w:lvl>
  </w:abstractNum>
  <w:abstractNum w:abstractNumId="6" w15:restartNumberingAfterBreak="0">
    <w:nsid w:val="01902E56"/>
    <w:multiLevelType w:val="hybridMultilevel"/>
    <w:tmpl w:val="C270CDF6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C96C39"/>
    <w:multiLevelType w:val="hybridMultilevel"/>
    <w:tmpl w:val="5A943416"/>
    <w:lvl w:ilvl="0" w:tplc="08BA33D8"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76B3D33"/>
    <w:multiLevelType w:val="hybridMultilevel"/>
    <w:tmpl w:val="32CE64C4"/>
    <w:lvl w:ilvl="0" w:tplc="644044F4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D923EF"/>
    <w:multiLevelType w:val="hybridMultilevel"/>
    <w:tmpl w:val="B64C0738"/>
    <w:lvl w:ilvl="0" w:tplc="25A69A08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5B29D6"/>
    <w:multiLevelType w:val="hybridMultilevel"/>
    <w:tmpl w:val="B020650A"/>
    <w:lvl w:ilvl="0" w:tplc="5546F466">
      <w:start w:val="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6D3223"/>
    <w:multiLevelType w:val="hybridMultilevel"/>
    <w:tmpl w:val="39780FEE"/>
    <w:lvl w:ilvl="0" w:tplc="D140FB32">
      <w:start w:val="17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F35BD8"/>
    <w:multiLevelType w:val="hybridMultilevel"/>
    <w:tmpl w:val="936C09D4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68A5623"/>
    <w:multiLevelType w:val="hybridMultilevel"/>
    <w:tmpl w:val="0FFE09AA"/>
    <w:lvl w:ilvl="0" w:tplc="680A9DE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3D44D4"/>
    <w:multiLevelType w:val="hybridMultilevel"/>
    <w:tmpl w:val="72FCAC12"/>
    <w:lvl w:ilvl="0" w:tplc="2E9A15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DC3096"/>
    <w:multiLevelType w:val="hybridMultilevel"/>
    <w:tmpl w:val="950463E8"/>
    <w:lvl w:ilvl="0" w:tplc="7566254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2238B8"/>
    <w:multiLevelType w:val="hybridMultilevel"/>
    <w:tmpl w:val="689A65C6"/>
    <w:lvl w:ilvl="0" w:tplc="0726A0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F43D72"/>
    <w:multiLevelType w:val="hybridMultilevel"/>
    <w:tmpl w:val="E0DAA218"/>
    <w:lvl w:ilvl="0" w:tplc="21A2888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31ED6"/>
    <w:multiLevelType w:val="hybridMultilevel"/>
    <w:tmpl w:val="60EA8EB0"/>
    <w:lvl w:ilvl="0" w:tplc="7C0E97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FE6E88"/>
    <w:multiLevelType w:val="hybridMultilevel"/>
    <w:tmpl w:val="C06A171E"/>
    <w:lvl w:ilvl="0" w:tplc="1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1A0019" w:tentative="1">
      <w:start w:val="1"/>
      <w:numFmt w:val="lowerLetter"/>
      <w:lvlText w:val="%2."/>
      <w:lvlJc w:val="left"/>
      <w:pPr>
        <w:ind w:left="1440" w:hanging="360"/>
      </w:pPr>
    </w:lvl>
    <w:lvl w:ilvl="2" w:tplc="141A001B" w:tentative="1">
      <w:start w:val="1"/>
      <w:numFmt w:val="lowerRoman"/>
      <w:lvlText w:val="%3."/>
      <w:lvlJc w:val="right"/>
      <w:pPr>
        <w:ind w:left="2160" w:hanging="180"/>
      </w:pPr>
    </w:lvl>
    <w:lvl w:ilvl="3" w:tplc="141A000F" w:tentative="1">
      <w:start w:val="1"/>
      <w:numFmt w:val="decimal"/>
      <w:lvlText w:val="%4."/>
      <w:lvlJc w:val="left"/>
      <w:pPr>
        <w:ind w:left="2880" w:hanging="360"/>
      </w:pPr>
    </w:lvl>
    <w:lvl w:ilvl="4" w:tplc="141A0019" w:tentative="1">
      <w:start w:val="1"/>
      <w:numFmt w:val="lowerLetter"/>
      <w:lvlText w:val="%5."/>
      <w:lvlJc w:val="left"/>
      <w:pPr>
        <w:ind w:left="3600" w:hanging="360"/>
      </w:pPr>
    </w:lvl>
    <w:lvl w:ilvl="5" w:tplc="141A001B" w:tentative="1">
      <w:start w:val="1"/>
      <w:numFmt w:val="lowerRoman"/>
      <w:lvlText w:val="%6."/>
      <w:lvlJc w:val="right"/>
      <w:pPr>
        <w:ind w:left="4320" w:hanging="180"/>
      </w:pPr>
    </w:lvl>
    <w:lvl w:ilvl="6" w:tplc="141A000F" w:tentative="1">
      <w:start w:val="1"/>
      <w:numFmt w:val="decimal"/>
      <w:lvlText w:val="%7."/>
      <w:lvlJc w:val="left"/>
      <w:pPr>
        <w:ind w:left="5040" w:hanging="360"/>
      </w:pPr>
    </w:lvl>
    <w:lvl w:ilvl="7" w:tplc="141A0019" w:tentative="1">
      <w:start w:val="1"/>
      <w:numFmt w:val="lowerLetter"/>
      <w:lvlText w:val="%8."/>
      <w:lvlJc w:val="left"/>
      <w:pPr>
        <w:ind w:left="5760" w:hanging="360"/>
      </w:pPr>
    </w:lvl>
    <w:lvl w:ilvl="8" w:tplc="1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FC0604"/>
    <w:multiLevelType w:val="hybridMultilevel"/>
    <w:tmpl w:val="09A8C0F8"/>
    <w:lvl w:ilvl="0" w:tplc="3E2C74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A310CC5"/>
    <w:multiLevelType w:val="hybridMultilevel"/>
    <w:tmpl w:val="398ACC80"/>
    <w:lvl w:ilvl="0" w:tplc="4FFE44D8">
      <w:start w:val="4"/>
      <w:numFmt w:val="bullet"/>
      <w:lvlText w:val="-"/>
      <w:lvlJc w:val="left"/>
      <w:pPr>
        <w:ind w:left="36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0604C48"/>
    <w:multiLevelType w:val="hybridMultilevel"/>
    <w:tmpl w:val="57DE32B2"/>
    <w:lvl w:ilvl="0" w:tplc="1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634945"/>
    <w:multiLevelType w:val="hybridMultilevel"/>
    <w:tmpl w:val="611CF6CC"/>
    <w:lvl w:ilvl="0" w:tplc="61FEB064">
      <w:start w:val="20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747835"/>
    <w:multiLevelType w:val="hybridMultilevel"/>
    <w:tmpl w:val="CEA63C30"/>
    <w:lvl w:ilvl="0" w:tplc="7B9A486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5243AF"/>
    <w:multiLevelType w:val="hybridMultilevel"/>
    <w:tmpl w:val="9B36F588"/>
    <w:lvl w:ilvl="0" w:tplc="C1880754">
      <w:numFmt w:val="bullet"/>
      <w:lvlText w:val="-"/>
      <w:lvlJc w:val="left"/>
      <w:pPr>
        <w:ind w:left="360" w:hanging="360"/>
      </w:pPr>
      <w:rPr>
        <w:rFonts w:ascii="Arial" w:hAnsi="Arial" w:hint="default"/>
      </w:rPr>
    </w:lvl>
    <w:lvl w:ilvl="1" w:tplc="6CAA114C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B941F2E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6906701A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592EB68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904E959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E0408482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6A47A8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B02C37FC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1F66D35"/>
    <w:multiLevelType w:val="hybridMultilevel"/>
    <w:tmpl w:val="787EE382"/>
    <w:lvl w:ilvl="0" w:tplc="3E42E82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082FF9"/>
    <w:multiLevelType w:val="hybridMultilevel"/>
    <w:tmpl w:val="3C2856D4"/>
    <w:lvl w:ilvl="0" w:tplc="6C1CF58A">
      <w:start w:val="1"/>
      <w:numFmt w:val="decimal"/>
      <w:lvlText w:val="%1."/>
      <w:lvlJc w:val="left"/>
      <w:pPr>
        <w:ind w:left="501" w:hanging="360"/>
      </w:pPr>
      <w:rPr>
        <w:rFonts w:ascii="Arial" w:hAnsi="Arial" w:cs="Arial" w:hint="default"/>
        <w:b w:val="0"/>
        <w:i w:val="0"/>
        <w:sz w:val="22"/>
        <w:szCs w:val="22"/>
      </w:rPr>
    </w:lvl>
    <w:lvl w:ilvl="1" w:tplc="F7422B12">
      <w:start w:val="1"/>
      <w:numFmt w:val="decimal"/>
      <w:lvlText w:val="%2."/>
      <w:lvlJc w:val="left"/>
      <w:pPr>
        <w:ind w:left="1440" w:hanging="360"/>
      </w:pPr>
      <w:rPr>
        <w:rFonts w:ascii="Arial" w:eastAsia="Times New Roman" w:hAnsi="Arial" w:cs="Times New Roman"/>
      </w:rPr>
    </w:lvl>
    <w:lvl w:ilvl="2" w:tplc="141A001B">
      <w:start w:val="1"/>
      <w:numFmt w:val="lowerRoman"/>
      <w:lvlText w:val="%3."/>
      <w:lvlJc w:val="right"/>
      <w:pPr>
        <w:ind w:left="2160" w:hanging="180"/>
      </w:pPr>
    </w:lvl>
    <w:lvl w:ilvl="3" w:tplc="141A000F">
      <w:start w:val="1"/>
      <w:numFmt w:val="decimal"/>
      <w:lvlText w:val="%4."/>
      <w:lvlJc w:val="left"/>
      <w:pPr>
        <w:ind w:left="2880" w:hanging="360"/>
      </w:pPr>
    </w:lvl>
    <w:lvl w:ilvl="4" w:tplc="141A0019">
      <w:start w:val="1"/>
      <w:numFmt w:val="lowerLetter"/>
      <w:lvlText w:val="%5."/>
      <w:lvlJc w:val="left"/>
      <w:pPr>
        <w:ind w:left="3600" w:hanging="360"/>
      </w:pPr>
    </w:lvl>
    <w:lvl w:ilvl="5" w:tplc="141A001B">
      <w:start w:val="1"/>
      <w:numFmt w:val="lowerRoman"/>
      <w:lvlText w:val="%6."/>
      <w:lvlJc w:val="right"/>
      <w:pPr>
        <w:ind w:left="4320" w:hanging="180"/>
      </w:pPr>
    </w:lvl>
    <w:lvl w:ilvl="6" w:tplc="141A000F">
      <w:start w:val="1"/>
      <w:numFmt w:val="decimal"/>
      <w:lvlText w:val="%7."/>
      <w:lvlJc w:val="left"/>
      <w:pPr>
        <w:ind w:left="5040" w:hanging="360"/>
      </w:pPr>
    </w:lvl>
    <w:lvl w:ilvl="7" w:tplc="141A0019">
      <w:start w:val="1"/>
      <w:numFmt w:val="lowerLetter"/>
      <w:lvlText w:val="%8."/>
      <w:lvlJc w:val="left"/>
      <w:pPr>
        <w:ind w:left="5760" w:hanging="360"/>
      </w:pPr>
    </w:lvl>
    <w:lvl w:ilvl="8" w:tplc="141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A54E49"/>
    <w:multiLevelType w:val="hybridMultilevel"/>
    <w:tmpl w:val="7A5ED9FA"/>
    <w:lvl w:ilvl="0" w:tplc="80EC3DF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355759"/>
    <w:multiLevelType w:val="hybridMultilevel"/>
    <w:tmpl w:val="811A52D4"/>
    <w:lvl w:ilvl="0" w:tplc="8A1E3750">
      <w:start w:val="99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3B6BA9"/>
    <w:multiLevelType w:val="hybridMultilevel"/>
    <w:tmpl w:val="026084AC"/>
    <w:lvl w:ilvl="0" w:tplc="0420BDDA">
      <w:numFmt w:val="bullet"/>
      <w:lvlText w:val="-"/>
      <w:lvlJc w:val="left"/>
      <w:pPr>
        <w:ind w:left="107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1C146E8"/>
    <w:multiLevelType w:val="hybridMultilevel"/>
    <w:tmpl w:val="8E56E604"/>
    <w:lvl w:ilvl="0" w:tplc="99C0E06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8866AE"/>
    <w:multiLevelType w:val="hybridMultilevel"/>
    <w:tmpl w:val="F8D00D86"/>
    <w:lvl w:ilvl="0" w:tplc="FAA8BB3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74483574">
    <w:abstractNumId w:val="0"/>
  </w:num>
  <w:num w:numId="2" w16cid:durableId="1286426507">
    <w:abstractNumId w:val="1"/>
  </w:num>
  <w:num w:numId="3" w16cid:durableId="936599331">
    <w:abstractNumId w:val="2"/>
  </w:num>
  <w:num w:numId="4" w16cid:durableId="1823035504">
    <w:abstractNumId w:val="3"/>
  </w:num>
  <w:num w:numId="5" w16cid:durableId="599219229">
    <w:abstractNumId w:val="4"/>
  </w:num>
  <w:num w:numId="6" w16cid:durableId="817694151">
    <w:abstractNumId w:val="10"/>
  </w:num>
  <w:num w:numId="7" w16cid:durableId="514265347">
    <w:abstractNumId w:val="10"/>
  </w:num>
  <w:num w:numId="8" w16cid:durableId="751707895">
    <w:abstractNumId w:val="23"/>
  </w:num>
  <w:num w:numId="9" w16cid:durableId="364521067">
    <w:abstractNumId w:val="17"/>
  </w:num>
  <w:num w:numId="10" w16cid:durableId="393893712">
    <w:abstractNumId w:val="20"/>
  </w:num>
  <w:num w:numId="11" w16cid:durableId="968124655">
    <w:abstractNumId w:val="5"/>
  </w:num>
  <w:num w:numId="12" w16cid:durableId="968778199">
    <w:abstractNumId w:val="19"/>
  </w:num>
  <w:num w:numId="13" w16cid:durableId="816603362">
    <w:abstractNumId w:val="7"/>
  </w:num>
  <w:num w:numId="14" w16cid:durableId="532496575">
    <w:abstractNumId w:val="30"/>
  </w:num>
  <w:num w:numId="15" w16cid:durableId="171604850">
    <w:abstractNumId w:val="21"/>
  </w:num>
  <w:num w:numId="16" w16cid:durableId="1605378813">
    <w:abstractNumId w:val="11"/>
  </w:num>
  <w:num w:numId="17" w16cid:durableId="258873481">
    <w:abstractNumId w:val="14"/>
  </w:num>
  <w:num w:numId="18" w16cid:durableId="969096213">
    <w:abstractNumId w:val="31"/>
  </w:num>
  <w:num w:numId="19" w16cid:durableId="1919165512">
    <w:abstractNumId w:val="22"/>
  </w:num>
  <w:num w:numId="20" w16cid:durableId="652950956">
    <w:abstractNumId w:val="26"/>
  </w:num>
  <w:num w:numId="21" w16cid:durableId="2015909512">
    <w:abstractNumId w:val="9"/>
  </w:num>
  <w:num w:numId="22" w16cid:durableId="734860728">
    <w:abstractNumId w:val="13"/>
  </w:num>
  <w:num w:numId="23" w16cid:durableId="1851069092">
    <w:abstractNumId w:val="6"/>
  </w:num>
  <w:num w:numId="24" w16cid:durableId="1864973129">
    <w:abstractNumId w:val="24"/>
  </w:num>
  <w:num w:numId="25" w16cid:durableId="901915173">
    <w:abstractNumId w:val="32"/>
  </w:num>
  <w:num w:numId="26" w16cid:durableId="2025596826">
    <w:abstractNumId w:val="15"/>
  </w:num>
  <w:num w:numId="27" w16cid:durableId="915625503">
    <w:abstractNumId w:val="28"/>
  </w:num>
  <w:num w:numId="28" w16cid:durableId="165632497">
    <w:abstractNumId w:val="8"/>
  </w:num>
  <w:num w:numId="29" w16cid:durableId="91171637">
    <w:abstractNumId w:val="12"/>
  </w:num>
  <w:num w:numId="30" w16cid:durableId="64685282">
    <w:abstractNumId w:val="16"/>
  </w:num>
  <w:num w:numId="31" w16cid:durableId="1090345694">
    <w:abstractNumId w:val="29"/>
  </w:num>
  <w:num w:numId="32" w16cid:durableId="1557625177">
    <w:abstractNumId w:val="18"/>
  </w:num>
  <w:num w:numId="33" w16cid:durableId="490368881">
    <w:abstractNumId w:val="25"/>
  </w:num>
  <w:num w:numId="34" w16cid:durableId="1331444449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F3E"/>
    <w:rsid w:val="0000706C"/>
    <w:rsid w:val="00015DBA"/>
    <w:rsid w:val="000161F8"/>
    <w:rsid w:val="00020AB1"/>
    <w:rsid w:val="00021AEE"/>
    <w:rsid w:val="000313BE"/>
    <w:rsid w:val="00031A9E"/>
    <w:rsid w:val="000425C1"/>
    <w:rsid w:val="00043453"/>
    <w:rsid w:val="000461C9"/>
    <w:rsid w:val="00046FC4"/>
    <w:rsid w:val="00050115"/>
    <w:rsid w:val="0005049A"/>
    <w:rsid w:val="00052A54"/>
    <w:rsid w:val="00054029"/>
    <w:rsid w:val="000548CC"/>
    <w:rsid w:val="000565A3"/>
    <w:rsid w:val="00063ECD"/>
    <w:rsid w:val="00064101"/>
    <w:rsid w:val="0006471A"/>
    <w:rsid w:val="000655B9"/>
    <w:rsid w:val="000727B5"/>
    <w:rsid w:val="000729B3"/>
    <w:rsid w:val="00085855"/>
    <w:rsid w:val="00091456"/>
    <w:rsid w:val="00092916"/>
    <w:rsid w:val="000A0DD6"/>
    <w:rsid w:val="000A260C"/>
    <w:rsid w:val="000A658F"/>
    <w:rsid w:val="000B04D8"/>
    <w:rsid w:val="000B25A3"/>
    <w:rsid w:val="000B7C0B"/>
    <w:rsid w:val="000D1075"/>
    <w:rsid w:val="000D3EFC"/>
    <w:rsid w:val="000D575D"/>
    <w:rsid w:val="000E2B18"/>
    <w:rsid w:val="000F24BE"/>
    <w:rsid w:val="000F2A39"/>
    <w:rsid w:val="000F4CC8"/>
    <w:rsid w:val="00103A15"/>
    <w:rsid w:val="00104252"/>
    <w:rsid w:val="001050CD"/>
    <w:rsid w:val="001112AB"/>
    <w:rsid w:val="001144FA"/>
    <w:rsid w:val="00115D9A"/>
    <w:rsid w:val="001203B9"/>
    <w:rsid w:val="00124F47"/>
    <w:rsid w:val="00125FD1"/>
    <w:rsid w:val="001302BB"/>
    <w:rsid w:val="0013257B"/>
    <w:rsid w:val="001330C7"/>
    <w:rsid w:val="00135061"/>
    <w:rsid w:val="001373C6"/>
    <w:rsid w:val="00140A7B"/>
    <w:rsid w:val="0014197B"/>
    <w:rsid w:val="00150B60"/>
    <w:rsid w:val="001734FA"/>
    <w:rsid w:val="0017630B"/>
    <w:rsid w:val="00182086"/>
    <w:rsid w:val="00182DBF"/>
    <w:rsid w:val="001846AB"/>
    <w:rsid w:val="0019040A"/>
    <w:rsid w:val="00192FDE"/>
    <w:rsid w:val="00194F5C"/>
    <w:rsid w:val="00197147"/>
    <w:rsid w:val="0019728F"/>
    <w:rsid w:val="001A5FC9"/>
    <w:rsid w:val="001A6EC1"/>
    <w:rsid w:val="001B4DF8"/>
    <w:rsid w:val="001B7041"/>
    <w:rsid w:val="001C04DC"/>
    <w:rsid w:val="001C061A"/>
    <w:rsid w:val="001D1576"/>
    <w:rsid w:val="001D3DCC"/>
    <w:rsid w:val="001D3F29"/>
    <w:rsid w:val="001D5CF7"/>
    <w:rsid w:val="001D6CA1"/>
    <w:rsid w:val="001D6D93"/>
    <w:rsid w:val="001D6EE8"/>
    <w:rsid w:val="001D728A"/>
    <w:rsid w:val="001E031E"/>
    <w:rsid w:val="001E6F05"/>
    <w:rsid w:val="001F24DE"/>
    <w:rsid w:val="001F5A62"/>
    <w:rsid w:val="001F7201"/>
    <w:rsid w:val="001F7F1B"/>
    <w:rsid w:val="00201395"/>
    <w:rsid w:val="00205E5A"/>
    <w:rsid w:val="0021772D"/>
    <w:rsid w:val="00220CD6"/>
    <w:rsid w:val="0022106A"/>
    <w:rsid w:val="0022121C"/>
    <w:rsid w:val="00224338"/>
    <w:rsid w:val="0023124C"/>
    <w:rsid w:val="00232A34"/>
    <w:rsid w:val="0023508F"/>
    <w:rsid w:val="00241EDC"/>
    <w:rsid w:val="00245902"/>
    <w:rsid w:val="00250689"/>
    <w:rsid w:val="00250EBD"/>
    <w:rsid w:val="002552C0"/>
    <w:rsid w:val="00257995"/>
    <w:rsid w:val="00261762"/>
    <w:rsid w:val="00262D12"/>
    <w:rsid w:val="00264999"/>
    <w:rsid w:val="00265903"/>
    <w:rsid w:val="00265F97"/>
    <w:rsid w:val="00266104"/>
    <w:rsid w:val="002706F7"/>
    <w:rsid w:val="002727EA"/>
    <w:rsid w:val="00274C63"/>
    <w:rsid w:val="00293440"/>
    <w:rsid w:val="00294E54"/>
    <w:rsid w:val="002A441C"/>
    <w:rsid w:val="002B082E"/>
    <w:rsid w:val="002B09A0"/>
    <w:rsid w:val="002B7F70"/>
    <w:rsid w:val="002C75CE"/>
    <w:rsid w:val="002C7A4A"/>
    <w:rsid w:val="002D7A4F"/>
    <w:rsid w:val="002E6D6B"/>
    <w:rsid w:val="002E7E4A"/>
    <w:rsid w:val="002F189E"/>
    <w:rsid w:val="002F1B66"/>
    <w:rsid w:val="002F3348"/>
    <w:rsid w:val="002F3E32"/>
    <w:rsid w:val="00301125"/>
    <w:rsid w:val="00305842"/>
    <w:rsid w:val="00307031"/>
    <w:rsid w:val="00307234"/>
    <w:rsid w:val="00312D34"/>
    <w:rsid w:val="00316C14"/>
    <w:rsid w:val="00316E13"/>
    <w:rsid w:val="00320CA1"/>
    <w:rsid w:val="00322E1C"/>
    <w:rsid w:val="00322FC0"/>
    <w:rsid w:val="003242A0"/>
    <w:rsid w:val="0033209F"/>
    <w:rsid w:val="0033645C"/>
    <w:rsid w:val="003373F1"/>
    <w:rsid w:val="00341981"/>
    <w:rsid w:val="00344159"/>
    <w:rsid w:val="00346DC8"/>
    <w:rsid w:val="0034715D"/>
    <w:rsid w:val="003473DB"/>
    <w:rsid w:val="003530C2"/>
    <w:rsid w:val="00356B88"/>
    <w:rsid w:val="00357906"/>
    <w:rsid w:val="00360A2C"/>
    <w:rsid w:val="00361672"/>
    <w:rsid w:val="00362F5A"/>
    <w:rsid w:val="003649D4"/>
    <w:rsid w:val="003705A7"/>
    <w:rsid w:val="003729EC"/>
    <w:rsid w:val="00373D07"/>
    <w:rsid w:val="003844CF"/>
    <w:rsid w:val="0038649F"/>
    <w:rsid w:val="00395214"/>
    <w:rsid w:val="003A576D"/>
    <w:rsid w:val="003B3D44"/>
    <w:rsid w:val="003C0864"/>
    <w:rsid w:val="003C3FED"/>
    <w:rsid w:val="003D4D66"/>
    <w:rsid w:val="003F6C19"/>
    <w:rsid w:val="004047DF"/>
    <w:rsid w:val="004135B9"/>
    <w:rsid w:val="00415683"/>
    <w:rsid w:val="0041670E"/>
    <w:rsid w:val="00424602"/>
    <w:rsid w:val="00432560"/>
    <w:rsid w:val="0043337D"/>
    <w:rsid w:val="004428A4"/>
    <w:rsid w:val="00442EAB"/>
    <w:rsid w:val="00445582"/>
    <w:rsid w:val="00450967"/>
    <w:rsid w:val="00461009"/>
    <w:rsid w:val="00461318"/>
    <w:rsid w:val="00464BE7"/>
    <w:rsid w:val="00474986"/>
    <w:rsid w:val="004774E1"/>
    <w:rsid w:val="00484125"/>
    <w:rsid w:val="00485E12"/>
    <w:rsid w:val="004962BE"/>
    <w:rsid w:val="004A29BC"/>
    <w:rsid w:val="004A3650"/>
    <w:rsid w:val="004A4FB9"/>
    <w:rsid w:val="004B050E"/>
    <w:rsid w:val="004B0A78"/>
    <w:rsid w:val="004B23F1"/>
    <w:rsid w:val="004B31A0"/>
    <w:rsid w:val="004B5125"/>
    <w:rsid w:val="004B5FED"/>
    <w:rsid w:val="004C173F"/>
    <w:rsid w:val="004C73D2"/>
    <w:rsid w:val="004D15BD"/>
    <w:rsid w:val="004D1F40"/>
    <w:rsid w:val="004D2674"/>
    <w:rsid w:val="004E18D6"/>
    <w:rsid w:val="004E634F"/>
    <w:rsid w:val="004E6D58"/>
    <w:rsid w:val="004F04A2"/>
    <w:rsid w:val="004F55D9"/>
    <w:rsid w:val="004F57BC"/>
    <w:rsid w:val="00502002"/>
    <w:rsid w:val="005024A1"/>
    <w:rsid w:val="00507FA1"/>
    <w:rsid w:val="00530270"/>
    <w:rsid w:val="00535271"/>
    <w:rsid w:val="00540C0B"/>
    <w:rsid w:val="005434C2"/>
    <w:rsid w:val="00543DC4"/>
    <w:rsid w:val="005538FD"/>
    <w:rsid w:val="005579DD"/>
    <w:rsid w:val="0056562E"/>
    <w:rsid w:val="00565A0A"/>
    <w:rsid w:val="00573A5C"/>
    <w:rsid w:val="00577E70"/>
    <w:rsid w:val="00582ADC"/>
    <w:rsid w:val="005915A3"/>
    <w:rsid w:val="005931E5"/>
    <w:rsid w:val="0059709A"/>
    <w:rsid w:val="00597460"/>
    <w:rsid w:val="005A1BBB"/>
    <w:rsid w:val="005A2BA6"/>
    <w:rsid w:val="005B3CA0"/>
    <w:rsid w:val="005B729A"/>
    <w:rsid w:val="005C2692"/>
    <w:rsid w:val="005D2900"/>
    <w:rsid w:val="005D3331"/>
    <w:rsid w:val="005D34DA"/>
    <w:rsid w:val="005D4B3A"/>
    <w:rsid w:val="005E1181"/>
    <w:rsid w:val="005F0D45"/>
    <w:rsid w:val="005F3367"/>
    <w:rsid w:val="005F59FC"/>
    <w:rsid w:val="005F7047"/>
    <w:rsid w:val="006019FC"/>
    <w:rsid w:val="00601D27"/>
    <w:rsid w:val="00603686"/>
    <w:rsid w:val="0060566A"/>
    <w:rsid w:val="006079E4"/>
    <w:rsid w:val="00610736"/>
    <w:rsid w:val="00611E00"/>
    <w:rsid w:val="00612951"/>
    <w:rsid w:val="00613466"/>
    <w:rsid w:val="00613D3F"/>
    <w:rsid w:val="00613DAD"/>
    <w:rsid w:val="00616B58"/>
    <w:rsid w:val="00617B68"/>
    <w:rsid w:val="0062095D"/>
    <w:rsid w:val="00625E39"/>
    <w:rsid w:val="00627154"/>
    <w:rsid w:val="00630AE8"/>
    <w:rsid w:val="0063751B"/>
    <w:rsid w:val="00641625"/>
    <w:rsid w:val="00657E0E"/>
    <w:rsid w:val="00660D98"/>
    <w:rsid w:val="006643AA"/>
    <w:rsid w:val="006655B7"/>
    <w:rsid w:val="00667FA9"/>
    <w:rsid w:val="006748CA"/>
    <w:rsid w:val="006779B3"/>
    <w:rsid w:val="00680EDE"/>
    <w:rsid w:val="00681888"/>
    <w:rsid w:val="00687A4B"/>
    <w:rsid w:val="006914DA"/>
    <w:rsid w:val="0069274B"/>
    <w:rsid w:val="0069579F"/>
    <w:rsid w:val="00697FDC"/>
    <w:rsid w:val="006A20E6"/>
    <w:rsid w:val="006B37BD"/>
    <w:rsid w:val="006B45AD"/>
    <w:rsid w:val="006B45B3"/>
    <w:rsid w:val="006B5ED5"/>
    <w:rsid w:val="006C0F0C"/>
    <w:rsid w:val="006C2BDC"/>
    <w:rsid w:val="006C588C"/>
    <w:rsid w:val="006C6B72"/>
    <w:rsid w:val="006C6FCF"/>
    <w:rsid w:val="006D0DF2"/>
    <w:rsid w:val="006D199E"/>
    <w:rsid w:val="006D27DD"/>
    <w:rsid w:val="006D5B4F"/>
    <w:rsid w:val="006E014C"/>
    <w:rsid w:val="006E0583"/>
    <w:rsid w:val="006E3A8D"/>
    <w:rsid w:val="006E7E58"/>
    <w:rsid w:val="006F02A9"/>
    <w:rsid w:val="006F2DF5"/>
    <w:rsid w:val="006F7427"/>
    <w:rsid w:val="00702780"/>
    <w:rsid w:val="00710944"/>
    <w:rsid w:val="007138F2"/>
    <w:rsid w:val="00713F9B"/>
    <w:rsid w:val="00716C36"/>
    <w:rsid w:val="007170CC"/>
    <w:rsid w:val="00717B71"/>
    <w:rsid w:val="00717E72"/>
    <w:rsid w:val="0072365A"/>
    <w:rsid w:val="0072385F"/>
    <w:rsid w:val="00724B36"/>
    <w:rsid w:val="00725C23"/>
    <w:rsid w:val="007272E2"/>
    <w:rsid w:val="00727C63"/>
    <w:rsid w:val="00731AA9"/>
    <w:rsid w:val="0073233C"/>
    <w:rsid w:val="007340A0"/>
    <w:rsid w:val="0073792D"/>
    <w:rsid w:val="00740570"/>
    <w:rsid w:val="00744441"/>
    <w:rsid w:val="00756B41"/>
    <w:rsid w:val="0076785A"/>
    <w:rsid w:val="00770E46"/>
    <w:rsid w:val="007720EC"/>
    <w:rsid w:val="00781A52"/>
    <w:rsid w:val="00781A72"/>
    <w:rsid w:val="007822CF"/>
    <w:rsid w:val="00784874"/>
    <w:rsid w:val="007979C0"/>
    <w:rsid w:val="007B3B9C"/>
    <w:rsid w:val="007B5048"/>
    <w:rsid w:val="007B63AC"/>
    <w:rsid w:val="007C0CFE"/>
    <w:rsid w:val="007D581D"/>
    <w:rsid w:val="007E2169"/>
    <w:rsid w:val="007E695E"/>
    <w:rsid w:val="007F006A"/>
    <w:rsid w:val="007F3403"/>
    <w:rsid w:val="00806809"/>
    <w:rsid w:val="00812401"/>
    <w:rsid w:val="00812470"/>
    <w:rsid w:val="008125BC"/>
    <w:rsid w:val="0081297E"/>
    <w:rsid w:val="00817631"/>
    <w:rsid w:val="0082051C"/>
    <w:rsid w:val="008269A5"/>
    <w:rsid w:val="00827FD6"/>
    <w:rsid w:val="00831E48"/>
    <w:rsid w:val="008346CA"/>
    <w:rsid w:val="00843D9D"/>
    <w:rsid w:val="00847063"/>
    <w:rsid w:val="00851C48"/>
    <w:rsid w:val="008522A9"/>
    <w:rsid w:val="0085284B"/>
    <w:rsid w:val="008538C1"/>
    <w:rsid w:val="008543C1"/>
    <w:rsid w:val="008608D0"/>
    <w:rsid w:val="00862867"/>
    <w:rsid w:val="008642C2"/>
    <w:rsid w:val="008646D6"/>
    <w:rsid w:val="00865754"/>
    <w:rsid w:val="00872361"/>
    <w:rsid w:val="00875D14"/>
    <w:rsid w:val="008802A6"/>
    <w:rsid w:val="0089013D"/>
    <w:rsid w:val="00891E27"/>
    <w:rsid w:val="00894D4A"/>
    <w:rsid w:val="008A1C1E"/>
    <w:rsid w:val="008A26AD"/>
    <w:rsid w:val="008A3428"/>
    <w:rsid w:val="008A3B24"/>
    <w:rsid w:val="008A4A6B"/>
    <w:rsid w:val="008A725C"/>
    <w:rsid w:val="008B1CA8"/>
    <w:rsid w:val="008B1D81"/>
    <w:rsid w:val="008C04BE"/>
    <w:rsid w:val="008D3B3E"/>
    <w:rsid w:val="008D6C1D"/>
    <w:rsid w:val="008E18AB"/>
    <w:rsid w:val="008E2CB8"/>
    <w:rsid w:val="008F34D9"/>
    <w:rsid w:val="008F7D2F"/>
    <w:rsid w:val="00900C10"/>
    <w:rsid w:val="00900E51"/>
    <w:rsid w:val="00901F5D"/>
    <w:rsid w:val="009047FC"/>
    <w:rsid w:val="00910808"/>
    <w:rsid w:val="00920812"/>
    <w:rsid w:val="00922CAA"/>
    <w:rsid w:val="00923640"/>
    <w:rsid w:val="00923C7C"/>
    <w:rsid w:val="009255D3"/>
    <w:rsid w:val="0092655E"/>
    <w:rsid w:val="00930E54"/>
    <w:rsid w:val="00934CB9"/>
    <w:rsid w:val="00935492"/>
    <w:rsid w:val="00935FFC"/>
    <w:rsid w:val="009406D7"/>
    <w:rsid w:val="00944943"/>
    <w:rsid w:val="009451E9"/>
    <w:rsid w:val="009473E6"/>
    <w:rsid w:val="00947D0B"/>
    <w:rsid w:val="0095379D"/>
    <w:rsid w:val="00953D0C"/>
    <w:rsid w:val="0096794F"/>
    <w:rsid w:val="0097619D"/>
    <w:rsid w:val="00976A6B"/>
    <w:rsid w:val="00981E59"/>
    <w:rsid w:val="00990019"/>
    <w:rsid w:val="00993EE1"/>
    <w:rsid w:val="009A1402"/>
    <w:rsid w:val="009A4FC1"/>
    <w:rsid w:val="009A5B49"/>
    <w:rsid w:val="009B579E"/>
    <w:rsid w:val="009B775B"/>
    <w:rsid w:val="009C00B1"/>
    <w:rsid w:val="009C3EEB"/>
    <w:rsid w:val="009C6487"/>
    <w:rsid w:val="009D0697"/>
    <w:rsid w:val="009E3956"/>
    <w:rsid w:val="009E666F"/>
    <w:rsid w:val="009E7062"/>
    <w:rsid w:val="009E76B3"/>
    <w:rsid w:val="009F1CA9"/>
    <w:rsid w:val="009F33E6"/>
    <w:rsid w:val="009F57AF"/>
    <w:rsid w:val="00A048D7"/>
    <w:rsid w:val="00A04D6B"/>
    <w:rsid w:val="00A13975"/>
    <w:rsid w:val="00A13AFE"/>
    <w:rsid w:val="00A164B3"/>
    <w:rsid w:val="00A305A8"/>
    <w:rsid w:val="00A33E3C"/>
    <w:rsid w:val="00A36C82"/>
    <w:rsid w:val="00A412D0"/>
    <w:rsid w:val="00A42460"/>
    <w:rsid w:val="00A4699C"/>
    <w:rsid w:val="00A521CE"/>
    <w:rsid w:val="00A52B16"/>
    <w:rsid w:val="00A53A50"/>
    <w:rsid w:val="00A568EE"/>
    <w:rsid w:val="00A57132"/>
    <w:rsid w:val="00A605CD"/>
    <w:rsid w:val="00A613F9"/>
    <w:rsid w:val="00A61A16"/>
    <w:rsid w:val="00A62777"/>
    <w:rsid w:val="00A62917"/>
    <w:rsid w:val="00A673BE"/>
    <w:rsid w:val="00A70246"/>
    <w:rsid w:val="00A735C9"/>
    <w:rsid w:val="00A73E38"/>
    <w:rsid w:val="00A75AF6"/>
    <w:rsid w:val="00A77657"/>
    <w:rsid w:val="00A84553"/>
    <w:rsid w:val="00A85D7E"/>
    <w:rsid w:val="00A8603E"/>
    <w:rsid w:val="00A9258F"/>
    <w:rsid w:val="00AB1DB1"/>
    <w:rsid w:val="00AB722A"/>
    <w:rsid w:val="00AC0742"/>
    <w:rsid w:val="00AC19E5"/>
    <w:rsid w:val="00AC5627"/>
    <w:rsid w:val="00AC608F"/>
    <w:rsid w:val="00AC79C9"/>
    <w:rsid w:val="00AD67DA"/>
    <w:rsid w:val="00AE580B"/>
    <w:rsid w:val="00AE6ABA"/>
    <w:rsid w:val="00AF46C5"/>
    <w:rsid w:val="00AF7366"/>
    <w:rsid w:val="00B01E28"/>
    <w:rsid w:val="00B03D54"/>
    <w:rsid w:val="00B03DF1"/>
    <w:rsid w:val="00B1179D"/>
    <w:rsid w:val="00B11B88"/>
    <w:rsid w:val="00B12D60"/>
    <w:rsid w:val="00B14E4C"/>
    <w:rsid w:val="00B2173B"/>
    <w:rsid w:val="00B23268"/>
    <w:rsid w:val="00B2787B"/>
    <w:rsid w:val="00B32932"/>
    <w:rsid w:val="00B33D8A"/>
    <w:rsid w:val="00B35E27"/>
    <w:rsid w:val="00B522CF"/>
    <w:rsid w:val="00B5295D"/>
    <w:rsid w:val="00B62ABB"/>
    <w:rsid w:val="00B67672"/>
    <w:rsid w:val="00B80D00"/>
    <w:rsid w:val="00B81AD6"/>
    <w:rsid w:val="00B82E4E"/>
    <w:rsid w:val="00B82EC9"/>
    <w:rsid w:val="00B835E9"/>
    <w:rsid w:val="00B848F2"/>
    <w:rsid w:val="00B84D78"/>
    <w:rsid w:val="00B86639"/>
    <w:rsid w:val="00B91995"/>
    <w:rsid w:val="00B92838"/>
    <w:rsid w:val="00B92F3B"/>
    <w:rsid w:val="00B95E0C"/>
    <w:rsid w:val="00B9799E"/>
    <w:rsid w:val="00BA1F6D"/>
    <w:rsid w:val="00BA7376"/>
    <w:rsid w:val="00BB16A6"/>
    <w:rsid w:val="00BB73A7"/>
    <w:rsid w:val="00BB756D"/>
    <w:rsid w:val="00BC124B"/>
    <w:rsid w:val="00BC19DB"/>
    <w:rsid w:val="00BC4F7D"/>
    <w:rsid w:val="00BD4812"/>
    <w:rsid w:val="00BD5A7E"/>
    <w:rsid w:val="00BE26A5"/>
    <w:rsid w:val="00BE6073"/>
    <w:rsid w:val="00BF17EA"/>
    <w:rsid w:val="00BF1F3F"/>
    <w:rsid w:val="00C009BA"/>
    <w:rsid w:val="00C0211C"/>
    <w:rsid w:val="00C10DCF"/>
    <w:rsid w:val="00C13C22"/>
    <w:rsid w:val="00C1689A"/>
    <w:rsid w:val="00C237C3"/>
    <w:rsid w:val="00C32A1A"/>
    <w:rsid w:val="00C36ADD"/>
    <w:rsid w:val="00C36D9D"/>
    <w:rsid w:val="00C549FC"/>
    <w:rsid w:val="00C5579D"/>
    <w:rsid w:val="00C611D8"/>
    <w:rsid w:val="00C61ADD"/>
    <w:rsid w:val="00C61F08"/>
    <w:rsid w:val="00C642C7"/>
    <w:rsid w:val="00C66B13"/>
    <w:rsid w:val="00C6786A"/>
    <w:rsid w:val="00C83C0E"/>
    <w:rsid w:val="00C83FF6"/>
    <w:rsid w:val="00C853BA"/>
    <w:rsid w:val="00C873E5"/>
    <w:rsid w:val="00C921A9"/>
    <w:rsid w:val="00C93AF2"/>
    <w:rsid w:val="00C93EA7"/>
    <w:rsid w:val="00C94516"/>
    <w:rsid w:val="00CA2388"/>
    <w:rsid w:val="00CA3FBE"/>
    <w:rsid w:val="00CA5920"/>
    <w:rsid w:val="00CB01B6"/>
    <w:rsid w:val="00CB071F"/>
    <w:rsid w:val="00CB16EC"/>
    <w:rsid w:val="00CB54EE"/>
    <w:rsid w:val="00CB569F"/>
    <w:rsid w:val="00CB65EF"/>
    <w:rsid w:val="00CB70E4"/>
    <w:rsid w:val="00CC2FB0"/>
    <w:rsid w:val="00CC44F7"/>
    <w:rsid w:val="00CC68D4"/>
    <w:rsid w:val="00CD08DD"/>
    <w:rsid w:val="00CD3597"/>
    <w:rsid w:val="00CD38CE"/>
    <w:rsid w:val="00CD3D13"/>
    <w:rsid w:val="00CD4C92"/>
    <w:rsid w:val="00CE0AE6"/>
    <w:rsid w:val="00CE0F8F"/>
    <w:rsid w:val="00CE1059"/>
    <w:rsid w:val="00CE7EB2"/>
    <w:rsid w:val="00CF1332"/>
    <w:rsid w:val="00CF3AAB"/>
    <w:rsid w:val="00CF4AE4"/>
    <w:rsid w:val="00CF4F3E"/>
    <w:rsid w:val="00CF6D19"/>
    <w:rsid w:val="00D0240F"/>
    <w:rsid w:val="00D0260B"/>
    <w:rsid w:val="00D04D16"/>
    <w:rsid w:val="00D05B9E"/>
    <w:rsid w:val="00D06E97"/>
    <w:rsid w:val="00D119D7"/>
    <w:rsid w:val="00D13FD8"/>
    <w:rsid w:val="00D1491E"/>
    <w:rsid w:val="00D21149"/>
    <w:rsid w:val="00D217B8"/>
    <w:rsid w:val="00D2321F"/>
    <w:rsid w:val="00D24DB7"/>
    <w:rsid w:val="00D35564"/>
    <w:rsid w:val="00D36522"/>
    <w:rsid w:val="00D37EAD"/>
    <w:rsid w:val="00D4069B"/>
    <w:rsid w:val="00D41FFC"/>
    <w:rsid w:val="00D50788"/>
    <w:rsid w:val="00D53913"/>
    <w:rsid w:val="00D72AC2"/>
    <w:rsid w:val="00D743EC"/>
    <w:rsid w:val="00D74C64"/>
    <w:rsid w:val="00D816E3"/>
    <w:rsid w:val="00D84075"/>
    <w:rsid w:val="00D861A9"/>
    <w:rsid w:val="00D94653"/>
    <w:rsid w:val="00D94E1B"/>
    <w:rsid w:val="00D96FE7"/>
    <w:rsid w:val="00DA1004"/>
    <w:rsid w:val="00DB1411"/>
    <w:rsid w:val="00DB2B8C"/>
    <w:rsid w:val="00DB374E"/>
    <w:rsid w:val="00DB3ACE"/>
    <w:rsid w:val="00DC2FC2"/>
    <w:rsid w:val="00DC7727"/>
    <w:rsid w:val="00DD10BC"/>
    <w:rsid w:val="00DD5E7E"/>
    <w:rsid w:val="00DE1B8E"/>
    <w:rsid w:val="00DE39BF"/>
    <w:rsid w:val="00DE421D"/>
    <w:rsid w:val="00DE6EF1"/>
    <w:rsid w:val="00DF4F91"/>
    <w:rsid w:val="00DF64F4"/>
    <w:rsid w:val="00DF670C"/>
    <w:rsid w:val="00E03092"/>
    <w:rsid w:val="00E0462A"/>
    <w:rsid w:val="00E0465E"/>
    <w:rsid w:val="00E14ACC"/>
    <w:rsid w:val="00E1553B"/>
    <w:rsid w:val="00E24296"/>
    <w:rsid w:val="00E263FF"/>
    <w:rsid w:val="00E26DBC"/>
    <w:rsid w:val="00E27E55"/>
    <w:rsid w:val="00E3009D"/>
    <w:rsid w:val="00E40816"/>
    <w:rsid w:val="00E47601"/>
    <w:rsid w:val="00E50E70"/>
    <w:rsid w:val="00E56987"/>
    <w:rsid w:val="00E571F5"/>
    <w:rsid w:val="00E6002F"/>
    <w:rsid w:val="00E6024D"/>
    <w:rsid w:val="00E6157D"/>
    <w:rsid w:val="00E6246B"/>
    <w:rsid w:val="00E6470D"/>
    <w:rsid w:val="00E6546D"/>
    <w:rsid w:val="00E81CD6"/>
    <w:rsid w:val="00E86A71"/>
    <w:rsid w:val="00EA2CC9"/>
    <w:rsid w:val="00EA69B6"/>
    <w:rsid w:val="00EA6CE7"/>
    <w:rsid w:val="00EB0B2A"/>
    <w:rsid w:val="00EB32EB"/>
    <w:rsid w:val="00EB5260"/>
    <w:rsid w:val="00EB5664"/>
    <w:rsid w:val="00EB78FE"/>
    <w:rsid w:val="00EB7FE1"/>
    <w:rsid w:val="00EC2F88"/>
    <w:rsid w:val="00ED0AD9"/>
    <w:rsid w:val="00ED6D2F"/>
    <w:rsid w:val="00ED7CA9"/>
    <w:rsid w:val="00EE7F3A"/>
    <w:rsid w:val="00EF27BE"/>
    <w:rsid w:val="00F06212"/>
    <w:rsid w:val="00F11A8D"/>
    <w:rsid w:val="00F13C70"/>
    <w:rsid w:val="00F15666"/>
    <w:rsid w:val="00F21AC7"/>
    <w:rsid w:val="00F231D9"/>
    <w:rsid w:val="00F24B74"/>
    <w:rsid w:val="00F264E0"/>
    <w:rsid w:val="00F30DAC"/>
    <w:rsid w:val="00F31572"/>
    <w:rsid w:val="00F32349"/>
    <w:rsid w:val="00F3298D"/>
    <w:rsid w:val="00F32A3D"/>
    <w:rsid w:val="00F33F13"/>
    <w:rsid w:val="00F363AE"/>
    <w:rsid w:val="00F371B7"/>
    <w:rsid w:val="00F419B4"/>
    <w:rsid w:val="00F43241"/>
    <w:rsid w:val="00F434F8"/>
    <w:rsid w:val="00F43D1A"/>
    <w:rsid w:val="00F47696"/>
    <w:rsid w:val="00F5132E"/>
    <w:rsid w:val="00F54039"/>
    <w:rsid w:val="00F55638"/>
    <w:rsid w:val="00F5602E"/>
    <w:rsid w:val="00F621D3"/>
    <w:rsid w:val="00F62676"/>
    <w:rsid w:val="00F643C1"/>
    <w:rsid w:val="00F71BE0"/>
    <w:rsid w:val="00F761D5"/>
    <w:rsid w:val="00F76C29"/>
    <w:rsid w:val="00F7766E"/>
    <w:rsid w:val="00F8063A"/>
    <w:rsid w:val="00F815B7"/>
    <w:rsid w:val="00F8386B"/>
    <w:rsid w:val="00F838FC"/>
    <w:rsid w:val="00F85A19"/>
    <w:rsid w:val="00F91ABF"/>
    <w:rsid w:val="00F94341"/>
    <w:rsid w:val="00F97C83"/>
    <w:rsid w:val="00FA3B9F"/>
    <w:rsid w:val="00FA474E"/>
    <w:rsid w:val="00FB5ACD"/>
    <w:rsid w:val="00FC15C7"/>
    <w:rsid w:val="00FC2BAC"/>
    <w:rsid w:val="00FD2396"/>
    <w:rsid w:val="00FD5DEB"/>
    <w:rsid w:val="00FD6D34"/>
    <w:rsid w:val="00FE17F0"/>
    <w:rsid w:val="00FE2C27"/>
    <w:rsid w:val="00FE36B9"/>
    <w:rsid w:val="00FE4FCD"/>
    <w:rsid w:val="00FF1D41"/>
    <w:rsid w:val="00FF2D20"/>
    <w:rsid w:val="00FF32A1"/>
    <w:rsid w:val="00FF7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6E10E6F"/>
  <w15:chartTrackingRefBased/>
  <w15:docId w15:val="{C883B37A-B7C4-480C-86F8-D8DBE8761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bs-Latn-BA" w:eastAsia="bs-Latn-B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BE0"/>
    <w:pPr>
      <w:suppressAutoHyphens/>
    </w:pPr>
    <w:rPr>
      <w:sz w:val="24"/>
      <w:szCs w:val="24"/>
      <w:lang w:val="hr-HR" w:eastAsia="zh-CN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1"/>
      <w:sz w:val="32"/>
      <w:szCs w:val="32"/>
      <w:lang w:val="en-US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en-US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cs="Arial"/>
      <w:b/>
      <w:bC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  <w:rPr>
      <w:rFonts w:ascii="Wingdings" w:hAnsi="Wingdings" w:cs="Wingdings" w:hint="default"/>
    </w:rPr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Arial" w:hAnsi="Arial" w:cs="Arial" w:hint="default"/>
      <w:color w:val="000000"/>
      <w:sz w:val="22"/>
      <w:szCs w:val="22"/>
      <w:highlight w:val="yellow"/>
      <w:lang w:val="hr-HR"/>
    </w:rPr>
  </w:style>
  <w:style w:type="character" w:customStyle="1" w:styleId="WW8Num3z0">
    <w:name w:val="WW8Num3z0"/>
    <w:rPr>
      <w:rFonts w:ascii="Arial" w:hAnsi="Arial" w:cs="Arial" w:hint="default"/>
      <w:color w:val="000000"/>
      <w:sz w:val="22"/>
      <w:szCs w:val="22"/>
      <w:highlight w:val="yellow"/>
    </w:rPr>
  </w:style>
  <w:style w:type="character" w:customStyle="1" w:styleId="WW8Num4z0">
    <w:name w:val="WW8Num4z0"/>
    <w:rPr>
      <w:rFonts w:ascii="Calibri" w:hAnsi="Calibri" w:cs="Calibri" w:hint="default"/>
      <w:sz w:val="22"/>
      <w:szCs w:val="22"/>
    </w:rPr>
  </w:style>
  <w:style w:type="character" w:customStyle="1" w:styleId="WW8Num5z0">
    <w:name w:val="WW8Num5z0"/>
    <w:rPr>
      <w:rFonts w:ascii="Symbol" w:hAnsi="Symbol" w:cs="Symbol" w:hint="default"/>
      <w:sz w:val="18"/>
      <w:szCs w:val="20"/>
    </w:rPr>
  </w:style>
  <w:style w:type="character" w:customStyle="1" w:styleId="DefaultParagraphFont1">
    <w:name w:val="Default Paragraph Font1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6z0">
    <w:name w:val="WW8Num6z0"/>
    <w:rPr>
      <w:rFonts w:cs="Times New Roman"/>
      <w:sz w:val="24"/>
    </w:rPr>
  </w:style>
  <w:style w:type="character" w:customStyle="1" w:styleId="WW8Num7z0">
    <w:name w:val="WW8Num7z0"/>
    <w:rPr>
      <w:rFonts w:ascii="Symbol" w:hAnsi="Symbol" w:cs="Symbol"/>
    </w:rPr>
  </w:style>
  <w:style w:type="character" w:customStyle="1" w:styleId="WW8Num8z0">
    <w:name w:val="WW8Num8z0"/>
    <w:rPr>
      <w:rFonts w:ascii="Arial" w:hAnsi="Arial" w:cs="Arial"/>
    </w:rPr>
  </w:style>
  <w:style w:type="character" w:customStyle="1" w:styleId="WW8Num9z0">
    <w:name w:val="WW8Num9z0"/>
  </w:style>
  <w:style w:type="character" w:customStyle="1" w:styleId="WW8Num10z0">
    <w:name w:val="WW8Num10z0"/>
    <w:rPr>
      <w:rFonts w:ascii="Arial" w:hAnsi="Arial" w:cs="Arial"/>
    </w:rPr>
  </w:style>
  <w:style w:type="character" w:customStyle="1" w:styleId="WW8Num11z0">
    <w:name w:val="WW8Num11z0"/>
  </w:style>
  <w:style w:type="character" w:customStyle="1" w:styleId="WW8Num12z0">
    <w:name w:val="WW8Num12z0"/>
    <w:rPr>
      <w:rFonts w:ascii="Arial" w:hAnsi="Arial" w:cs="Arial"/>
    </w:rPr>
  </w:style>
  <w:style w:type="character" w:customStyle="1" w:styleId="WW8Num13z0">
    <w:name w:val="WW8Num13z0"/>
    <w:rPr>
      <w:rFonts w:cs="Times New Roman"/>
      <w:sz w:val="24"/>
    </w:rPr>
  </w:style>
  <w:style w:type="character" w:customStyle="1" w:styleId="WW8Num14z0">
    <w:name w:val="WW8Num14z0"/>
  </w:style>
  <w:style w:type="character" w:customStyle="1" w:styleId="WW8Num14z1">
    <w:name w:val="WW8Num14z1"/>
    <w:rPr>
      <w:rFonts w:ascii="Symbol" w:hAnsi="Symbol" w:cs="Symbol"/>
    </w:rPr>
  </w:style>
  <w:style w:type="character" w:customStyle="1" w:styleId="WW8Num14z2">
    <w:name w:val="WW8Num14z2"/>
  </w:style>
  <w:style w:type="character" w:customStyle="1" w:styleId="WW8Num14z3">
    <w:name w:val="WW8Num14z3"/>
  </w:style>
  <w:style w:type="character" w:customStyle="1" w:styleId="WW8Num14z4">
    <w:name w:val="WW8Num14z4"/>
  </w:style>
  <w:style w:type="character" w:customStyle="1" w:styleId="WW8Num14z5">
    <w:name w:val="WW8Num14z5"/>
  </w:style>
  <w:style w:type="character" w:customStyle="1" w:styleId="WW8Num14z6">
    <w:name w:val="WW8Num14z6"/>
  </w:style>
  <w:style w:type="character" w:customStyle="1" w:styleId="WW8Num14z7">
    <w:name w:val="WW8Num14z7"/>
  </w:style>
  <w:style w:type="character" w:customStyle="1" w:styleId="WW8Num14z8">
    <w:name w:val="WW8Num14z8"/>
  </w:style>
  <w:style w:type="character" w:customStyle="1" w:styleId="WW8Num15z0">
    <w:name w:val="WW8Num15z0"/>
    <w:rPr>
      <w:rFonts w:ascii="Arial" w:eastAsia="Times New Roman" w:hAnsi="Arial" w:cs="Arial" w:hint="default"/>
      <w:color w:val="000000"/>
      <w:sz w:val="22"/>
      <w:szCs w:val="22"/>
      <w:lang w:val="hr-HR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5z3">
    <w:name w:val="WW8Num15z3"/>
    <w:rPr>
      <w:rFonts w:ascii="Symbol" w:hAnsi="Symbol" w:cs="Symbol" w:hint="default"/>
    </w:rPr>
  </w:style>
  <w:style w:type="character" w:customStyle="1" w:styleId="WW8Num16z0">
    <w:name w:val="WW8Num16z0"/>
    <w:rPr>
      <w:rFonts w:ascii="Arial" w:eastAsia="Times New Roman" w:hAnsi="Arial" w:cs="Arial" w:hint="default"/>
      <w:color w:val="000000"/>
      <w:sz w:val="22"/>
      <w:szCs w:val="22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6z3">
    <w:name w:val="WW8Num16z3"/>
    <w:rPr>
      <w:rFonts w:ascii="Symbol" w:hAnsi="Symbol" w:cs="Symbol" w:hint="default"/>
    </w:rPr>
  </w:style>
  <w:style w:type="character" w:customStyle="1" w:styleId="WW8Num17z0">
    <w:name w:val="WW8Num17z0"/>
    <w:rPr>
      <w:rFonts w:ascii="Symbol" w:hAnsi="Symbol" w:cs="Symbol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2">
    <w:name w:val="WW8Num17z2"/>
    <w:rPr>
      <w:rFonts w:ascii="Wingdings" w:hAnsi="Wingdings" w:cs="Wingdings" w:hint="default"/>
    </w:rPr>
  </w:style>
  <w:style w:type="character" w:customStyle="1" w:styleId="WW8Num18z0">
    <w:name w:val="WW8Num18z0"/>
    <w:rPr>
      <w:rFonts w:ascii="Calibri" w:eastAsia="Calibri" w:hAnsi="Calibri" w:cs="Calibri" w:hint="default"/>
      <w:sz w:val="22"/>
      <w:szCs w:val="22"/>
    </w:rPr>
  </w:style>
  <w:style w:type="character" w:customStyle="1" w:styleId="WW8Num18z1">
    <w:name w:val="WW8Num18z1"/>
    <w:rPr>
      <w:rFonts w:ascii="Courier New" w:hAnsi="Courier New" w:cs="Courier New" w:hint="default"/>
    </w:rPr>
  </w:style>
  <w:style w:type="character" w:customStyle="1" w:styleId="WW8Num18z2">
    <w:name w:val="WW8Num18z2"/>
    <w:rPr>
      <w:rFonts w:ascii="Wingdings" w:hAnsi="Wingdings" w:cs="Wingdings" w:hint="default"/>
    </w:rPr>
  </w:style>
  <w:style w:type="character" w:customStyle="1" w:styleId="WW8Num18z3">
    <w:name w:val="WW8Num18z3"/>
    <w:rPr>
      <w:rFonts w:ascii="Symbol" w:hAnsi="Symbol" w:cs="Symbol" w:hint="default"/>
    </w:rPr>
  </w:style>
  <w:style w:type="character" w:customStyle="1" w:styleId="WW8Num19z0">
    <w:name w:val="WW8Num19z0"/>
    <w:rPr>
      <w:rFonts w:ascii="Symbol" w:hAnsi="Symbol" w:cs="Symbol" w:hint="default"/>
      <w:sz w:val="18"/>
      <w:szCs w:val="20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2">
    <w:name w:val="WW8Num19z2"/>
    <w:rPr>
      <w:rFonts w:ascii="Wingdings" w:hAnsi="Wingdings" w:cs="Wingdings" w:hint="default"/>
    </w:rPr>
  </w:style>
  <w:style w:type="character" w:customStyle="1" w:styleId="WW8Num20z0">
    <w:name w:val="WW8Num20z0"/>
    <w:rPr>
      <w:rFonts w:hint="default"/>
    </w:rPr>
  </w:style>
  <w:style w:type="character" w:customStyle="1" w:styleId="WW8Num20z1">
    <w:name w:val="WW8Num20z1"/>
    <w:rPr>
      <w:rFonts w:ascii="Wingdings" w:hAnsi="Wingdings" w:cs="Wingdings" w:hint="default"/>
    </w:rPr>
  </w:style>
  <w:style w:type="character" w:customStyle="1" w:styleId="WW8Num20z2">
    <w:name w:val="WW8Num20z2"/>
    <w:rPr>
      <w:rFonts w:ascii="Arial" w:eastAsia="Times New Roman" w:hAnsi="Arial" w:cs="Arial" w:hint="default"/>
    </w:rPr>
  </w:style>
  <w:style w:type="character" w:customStyle="1" w:styleId="WW8Num20z3">
    <w:name w:val="WW8Num20z3"/>
  </w:style>
  <w:style w:type="character" w:customStyle="1" w:styleId="WW8Num20z4">
    <w:name w:val="WW8Num20z4"/>
  </w:style>
  <w:style w:type="character" w:customStyle="1" w:styleId="WW8Num20z5">
    <w:name w:val="WW8Num20z5"/>
  </w:style>
  <w:style w:type="character" w:customStyle="1" w:styleId="WW8Num20z6">
    <w:name w:val="WW8Num20z6"/>
  </w:style>
  <w:style w:type="character" w:customStyle="1" w:styleId="WW8Num20z7">
    <w:name w:val="WW8Num20z7"/>
  </w:style>
  <w:style w:type="character" w:customStyle="1" w:styleId="WW8Num20z8">
    <w:name w:val="WW8Num20z8"/>
  </w:style>
  <w:style w:type="character" w:customStyle="1" w:styleId="WW-DefaultParagraphFont">
    <w:name w:val="WW-Default Paragraph Font"/>
  </w:style>
  <w:style w:type="character" w:customStyle="1" w:styleId="normaltextsmall">
    <w:name w:val="normaltextsmall"/>
    <w:basedOn w:val="WW-DefaultParagraphFont"/>
  </w:style>
  <w:style w:type="character" w:customStyle="1" w:styleId="HeaderChar">
    <w:name w:val="Header Char"/>
    <w:rPr>
      <w:sz w:val="24"/>
      <w:szCs w:val="24"/>
      <w:lang w:val="hr-HR" w:bidi="ar-SA"/>
    </w:rPr>
  </w:style>
  <w:style w:type="character" w:styleId="CommentReference">
    <w:name w:val="annotation reference"/>
    <w:rPr>
      <w:sz w:val="16"/>
      <w:szCs w:val="16"/>
    </w:rPr>
  </w:style>
  <w:style w:type="character" w:customStyle="1" w:styleId="TitleChar">
    <w:name w:val="Title Char"/>
    <w:rPr>
      <w:rFonts w:ascii="Cambria" w:eastAsia="Times New Roman" w:hAnsi="Cambria" w:cs="Times New Roman"/>
      <w:b/>
      <w:bCs/>
      <w:kern w:val="1"/>
      <w:sz w:val="32"/>
      <w:szCs w:val="32"/>
      <w:lang w:val="hr-HR"/>
    </w:rPr>
  </w:style>
  <w:style w:type="character" w:customStyle="1" w:styleId="Heading2Char">
    <w:name w:val="Heading 2 Char"/>
    <w:rPr>
      <w:rFonts w:ascii="Cambria" w:hAnsi="Cambria" w:cs="Cambria"/>
      <w:b/>
      <w:bCs/>
      <w:i/>
      <w:iCs/>
      <w:sz w:val="28"/>
      <w:szCs w:val="28"/>
      <w:lang w:val="en-US" w:eastAsia="zh-C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22z0">
    <w:name w:val="WW8Num22z0"/>
    <w:rPr>
      <w:rFonts w:cs="Times New Roman"/>
      <w:sz w:val="24"/>
    </w:rPr>
  </w:style>
  <w:style w:type="character" w:customStyle="1" w:styleId="WW8Num23z0">
    <w:name w:val="WW8Num23z0"/>
    <w:rPr>
      <w:rFonts w:ascii="Symbol" w:hAnsi="Symbol" w:cs="Symbol"/>
    </w:rPr>
  </w:style>
  <w:style w:type="character" w:customStyle="1" w:styleId="WW8Num23z1">
    <w:name w:val="WW8Num23z1"/>
    <w:rPr>
      <w:rFonts w:ascii="Courier New" w:hAnsi="Courier New" w:cs="Courier New"/>
    </w:rPr>
  </w:style>
  <w:style w:type="character" w:customStyle="1" w:styleId="WW8Num23z2">
    <w:name w:val="WW8Num23z2"/>
    <w:rPr>
      <w:rFonts w:ascii="Wingdings" w:hAnsi="Wingdings" w:cs="Wingdings"/>
    </w:rPr>
  </w:style>
  <w:style w:type="character" w:customStyle="1" w:styleId="WW8Num30z0">
    <w:name w:val="WW8Num30z0"/>
    <w:rPr>
      <w:rFonts w:ascii="Arial" w:eastAsia="Times New Roman" w:hAnsi="Arial" w:cs="Arial"/>
    </w:rPr>
  </w:style>
  <w:style w:type="character" w:customStyle="1" w:styleId="WW8Num30z1">
    <w:name w:val="WW8Num30z1"/>
    <w:rPr>
      <w:rFonts w:ascii="Courier New" w:hAnsi="Courier New" w:cs="Courier New"/>
    </w:rPr>
  </w:style>
  <w:style w:type="character" w:customStyle="1" w:styleId="WW8Num30z2">
    <w:name w:val="WW8Num30z2"/>
    <w:rPr>
      <w:rFonts w:ascii="Wingdings" w:hAnsi="Wingdings" w:cs="Wingdings"/>
    </w:rPr>
  </w:style>
  <w:style w:type="character" w:customStyle="1" w:styleId="WW8Num30z3">
    <w:name w:val="WW8Num30z3"/>
    <w:rPr>
      <w:rFonts w:ascii="Symbol" w:hAnsi="Symbol" w:cs="Symbol"/>
    </w:rPr>
  </w:style>
  <w:style w:type="character" w:customStyle="1" w:styleId="WW8Num31z0">
    <w:name w:val="WW8Num31z0"/>
    <w:rPr>
      <w:rFonts w:ascii="Arial" w:eastAsia="Times New Roman" w:hAnsi="Arial" w:cs="Arial"/>
    </w:rPr>
  </w:style>
  <w:style w:type="character" w:customStyle="1" w:styleId="WW8Num31z1">
    <w:name w:val="WW8Num31z1"/>
    <w:rPr>
      <w:rFonts w:ascii="Courier New" w:hAnsi="Courier New" w:cs="Courier New"/>
    </w:rPr>
  </w:style>
  <w:style w:type="character" w:customStyle="1" w:styleId="WW8Num31z2">
    <w:name w:val="WW8Num31z2"/>
    <w:rPr>
      <w:rFonts w:ascii="Wingdings" w:hAnsi="Wingdings" w:cs="Wingdings"/>
    </w:rPr>
  </w:style>
  <w:style w:type="character" w:customStyle="1" w:styleId="WW8Num31z3">
    <w:name w:val="WW8Num31z3"/>
    <w:rPr>
      <w:rFonts w:ascii="Symbol" w:hAnsi="Symbol" w:cs="Symbol"/>
    </w:rPr>
  </w:style>
  <w:style w:type="character" w:customStyle="1" w:styleId="WW8Num33z0">
    <w:name w:val="WW8Num33z0"/>
    <w:rPr>
      <w:rFonts w:ascii="Arial" w:eastAsia="Times New Roman" w:hAnsi="Arial" w:cs="Arial"/>
    </w:rPr>
  </w:style>
  <w:style w:type="character" w:customStyle="1" w:styleId="WW8Num37z0">
    <w:name w:val="WW8Num37z0"/>
    <w:rPr>
      <w:rFonts w:ascii="Arial" w:eastAsia="Times New Roman" w:hAnsi="Arial" w:cs="Arial"/>
    </w:rPr>
  </w:style>
  <w:style w:type="character" w:customStyle="1" w:styleId="WW8Num37z1">
    <w:name w:val="WW8Num37z1"/>
    <w:rPr>
      <w:rFonts w:ascii="Courier New" w:hAnsi="Courier New" w:cs="Courier New"/>
    </w:rPr>
  </w:style>
  <w:style w:type="character" w:customStyle="1" w:styleId="WW8Num37z2">
    <w:name w:val="WW8Num37z2"/>
    <w:rPr>
      <w:rFonts w:ascii="Wingdings" w:hAnsi="Wingdings" w:cs="Wingdings"/>
    </w:rPr>
  </w:style>
  <w:style w:type="character" w:customStyle="1" w:styleId="WW8Num37z3">
    <w:name w:val="WW8Num37z3"/>
    <w:rPr>
      <w:rFonts w:ascii="Symbol" w:hAnsi="Symbol" w:cs="Symbol"/>
    </w:rPr>
  </w:style>
  <w:style w:type="character" w:customStyle="1" w:styleId="WW8Num38z0">
    <w:name w:val="WW8Num38z0"/>
    <w:rPr>
      <w:rFonts w:ascii="Arial" w:eastAsia="Times New Roman" w:hAnsi="Arial" w:cs="Arial"/>
    </w:rPr>
  </w:style>
  <w:style w:type="character" w:customStyle="1" w:styleId="WW8Num38z1">
    <w:name w:val="WW8Num38z1"/>
    <w:rPr>
      <w:rFonts w:ascii="Courier New" w:hAnsi="Courier New" w:cs="Courier New"/>
    </w:rPr>
  </w:style>
  <w:style w:type="character" w:customStyle="1" w:styleId="WW8Num38z2">
    <w:name w:val="WW8Num38z2"/>
    <w:rPr>
      <w:rFonts w:ascii="Wingdings" w:hAnsi="Wingdings" w:cs="Wingdings"/>
    </w:rPr>
  </w:style>
  <w:style w:type="character" w:customStyle="1" w:styleId="WW8Num38z3">
    <w:name w:val="WW8Num38z3"/>
    <w:rPr>
      <w:rFonts w:ascii="Symbol" w:hAnsi="Symbol" w:cs="Symbol"/>
    </w:rPr>
  </w:style>
  <w:style w:type="character" w:customStyle="1" w:styleId="WW8Num40z0">
    <w:name w:val="WW8Num40z0"/>
    <w:rPr>
      <w:rFonts w:ascii="Arial" w:eastAsia="Times New Roman" w:hAnsi="Arial" w:cs="Arial"/>
    </w:rPr>
  </w:style>
  <w:style w:type="character" w:customStyle="1" w:styleId="WW8Num40z1">
    <w:name w:val="WW8Num40z1"/>
    <w:rPr>
      <w:rFonts w:ascii="Courier New" w:hAnsi="Courier New" w:cs="Courier New"/>
    </w:rPr>
  </w:style>
  <w:style w:type="character" w:customStyle="1" w:styleId="WW8Num40z2">
    <w:name w:val="WW8Num40z2"/>
    <w:rPr>
      <w:rFonts w:ascii="Wingdings" w:hAnsi="Wingdings" w:cs="Wingdings"/>
    </w:rPr>
  </w:style>
  <w:style w:type="character" w:customStyle="1" w:styleId="WW8Num40z3">
    <w:name w:val="WW8Num40z3"/>
    <w:rPr>
      <w:rFonts w:ascii="Symbol" w:hAnsi="Symbol" w:cs="Symbol"/>
    </w:rPr>
  </w:style>
  <w:style w:type="character" w:customStyle="1" w:styleId="WW8Num41z0">
    <w:name w:val="WW8Num41z0"/>
    <w:rPr>
      <w:rFonts w:cs="Times New Roman"/>
      <w:sz w:val="24"/>
    </w:rPr>
  </w:style>
  <w:style w:type="character" w:customStyle="1" w:styleId="WW8Num42z1">
    <w:name w:val="WW8Num42z1"/>
    <w:rPr>
      <w:rFonts w:ascii="Symbol" w:hAnsi="Symbol" w:cs="Symbol"/>
    </w:rPr>
  </w:style>
  <w:style w:type="character" w:customStyle="1" w:styleId="Heading1Char">
    <w:name w:val="Heading 1 Char"/>
    <w:rPr>
      <w:rFonts w:ascii="Cambria" w:eastAsia="Times New Roman" w:hAnsi="Cambria" w:cs="Times New Roman"/>
      <w:b/>
      <w:bCs/>
      <w:kern w:val="1"/>
      <w:sz w:val="32"/>
      <w:szCs w:val="32"/>
      <w:lang w:val="en-US"/>
    </w:rPr>
  </w:style>
  <w:style w:type="character" w:customStyle="1" w:styleId="WW8Num4z1">
    <w:name w:val="WW8Num4z1"/>
    <w:rPr>
      <w:rFonts w:ascii="Symbol" w:eastAsia="Times New Roman" w:hAnsi="Symbol" w:cs="Arial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4z4">
    <w:name w:val="WW8Num4z4"/>
    <w:rPr>
      <w:rFonts w:ascii="Courier New" w:hAnsi="Courier New" w:cs="Courier New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2">
    <w:name w:val="WW8Num10z2"/>
    <w:rPr>
      <w:rFonts w:ascii="Wingdings" w:hAnsi="Wingdings" w:cs="Wingdings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 w:cs="Wingdings"/>
    </w:rPr>
  </w:style>
  <w:style w:type="character" w:customStyle="1" w:styleId="WW8Num11z3">
    <w:name w:val="WW8Num11z3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7z3">
    <w:name w:val="WW8Num17z3"/>
    <w:rPr>
      <w:rFonts w:ascii="Symbol" w:hAnsi="Symbol" w:cs="Symbol"/>
    </w:rPr>
  </w:style>
  <w:style w:type="character" w:customStyle="1" w:styleId="WW8Num19z3">
    <w:name w:val="WW8Num19z3"/>
    <w:rPr>
      <w:rFonts w:ascii="Symbol" w:hAnsi="Symbol" w:cs="Symbol"/>
    </w:rPr>
  </w:style>
  <w:style w:type="character" w:customStyle="1" w:styleId="Heading3Char">
    <w:name w:val="Heading 3 Char"/>
    <w:rPr>
      <w:rFonts w:ascii="Arial" w:hAnsi="Arial" w:cs="Arial"/>
      <w:b/>
      <w:bCs/>
      <w:sz w:val="26"/>
      <w:szCs w:val="26"/>
      <w:lang w:val="hr-BA"/>
    </w:rPr>
  </w:style>
  <w:style w:type="character" w:customStyle="1" w:styleId="BodyTextChar">
    <w:name w:val="Body Text Char"/>
    <w:rPr>
      <w:rFonts w:ascii="Arial" w:hAnsi="Arial" w:cs="Arial"/>
      <w:sz w:val="22"/>
      <w:szCs w:val="22"/>
      <w:lang w:val="hr-HR"/>
    </w:rPr>
  </w:style>
  <w:style w:type="character" w:styleId="PageNumber">
    <w:name w:val="page number"/>
  </w:style>
  <w:style w:type="character" w:styleId="Hyperlink">
    <w:name w:val="Hyperlink"/>
    <w:rPr>
      <w:color w:val="0000FF"/>
      <w:u w:val="single"/>
    </w:rPr>
  </w:style>
  <w:style w:type="character" w:styleId="Emphasis">
    <w:name w:val="Emphasis"/>
    <w:qFormat/>
    <w:rPr>
      <w:i/>
      <w:iCs/>
    </w:rPr>
  </w:style>
  <w:style w:type="character" w:customStyle="1" w:styleId="CommentTextChar">
    <w:name w:val="Comment Text Char"/>
    <w:rPr>
      <w:lang w:val="en-US"/>
    </w:rPr>
  </w:style>
  <w:style w:type="character" w:customStyle="1" w:styleId="CommentSubjectChar">
    <w:name w:val="Comment Subject Char"/>
    <w:rPr>
      <w:b/>
      <w:bCs/>
      <w:lang w:val="en-US"/>
    </w:rPr>
  </w:style>
  <w:style w:type="character" w:customStyle="1" w:styleId="FooterChar">
    <w:name w:val="Footer Char"/>
    <w:rPr>
      <w:rFonts w:ascii="Arial" w:hAnsi="Arial" w:cs="Arial"/>
      <w:sz w:val="22"/>
      <w:szCs w:val="24"/>
      <w:lang w:val="en-US"/>
    </w:rPr>
  </w:style>
  <w:style w:type="character" w:customStyle="1" w:styleId="BalloonTextChar">
    <w:name w:val="Balloon Text Char"/>
    <w:rPr>
      <w:rFonts w:ascii="Tahoma" w:hAnsi="Tahoma" w:cs="Tahoma"/>
      <w:sz w:val="16"/>
      <w:szCs w:val="16"/>
      <w:lang w:val="en-US"/>
    </w:rPr>
  </w:style>
  <w:style w:type="character" w:styleId="FollowedHyperlink">
    <w:name w:val="FollowedHyperlink"/>
    <w:rPr>
      <w:color w:val="800080"/>
      <w:u w:val="single"/>
    </w:rPr>
  </w:style>
  <w:style w:type="character" w:customStyle="1" w:styleId="apple-style-span">
    <w:name w:val="apple-style-span"/>
  </w:style>
  <w:style w:type="character" w:customStyle="1" w:styleId="apple-converted-space">
    <w:name w:val="apple-converted-space"/>
  </w:style>
  <w:style w:type="character" w:styleId="Strong">
    <w:name w:val="Strong"/>
    <w:qFormat/>
    <w:rPr>
      <w:b/>
      <w:bCs/>
    </w:rPr>
  </w:style>
  <w:style w:type="character" w:customStyle="1" w:styleId="Bullets">
    <w:name w:val="Bullets"/>
    <w:rPr>
      <w:rFonts w:ascii="OpenSymbol" w:eastAsia="OpenSymbol" w:hAnsi="OpenSymbol" w:cs="OpenSymbol"/>
    </w:rPr>
  </w:style>
  <w:style w:type="character" w:customStyle="1" w:styleId="CommentTextChar1">
    <w:name w:val="Comment Text Char1"/>
    <w:rPr>
      <w:lang w:val="en-US" w:eastAsia="zh-CN"/>
    </w:rPr>
  </w:style>
  <w:style w:type="character" w:customStyle="1" w:styleId="CommentSubjectChar1">
    <w:name w:val="Comment Subject Char1"/>
    <w:rPr>
      <w:b/>
      <w:bCs/>
      <w:lang w:val="en-US" w:eastAsia="zh-CN"/>
    </w:rPr>
  </w:style>
  <w:style w:type="character" w:customStyle="1" w:styleId="WW8Num1zfalse">
    <w:name w:val="WW8Num1zfalse"/>
  </w:style>
  <w:style w:type="character" w:customStyle="1" w:styleId="WW8Num1ztrue">
    <w:name w:val="WW8Num1ztrue"/>
  </w:style>
  <w:style w:type="character" w:customStyle="1" w:styleId="WW8Num2zfalse">
    <w:name w:val="WW8Num2zfalse"/>
  </w:style>
  <w:style w:type="character" w:customStyle="1" w:styleId="WW8Num2ztrue">
    <w:name w:val="WW8Num2ztrue"/>
  </w:style>
  <w:style w:type="character" w:customStyle="1" w:styleId="WW8Num9zfalse">
    <w:name w:val="WW8Num9zfalse"/>
  </w:style>
  <w:style w:type="character" w:customStyle="1" w:styleId="WW8Num12zfalse">
    <w:name w:val="WW8Num12zfalse"/>
  </w:style>
  <w:style w:type="character" w:customStyle="1" w:styleId="WW8Num12ztrue">
    <w:name w:val="WW8Num12ztrue"/>
  </w:style>
  <w:style w:type="character" w:customStyle="1" w:styleId="WW8Num21z0">
    <w:name w:val="WW8Num21z0"/>
    <w:rPr>
      <w:b/>
      <w:sz w:val="24"/>
    </w:rPr>
  </w:style>
  <w:style w:type="character" w:customStyle="1" w:styleId="WW8Num21z1">
    <w:name w:val="WW8Num21z1"/>
    <w:rPr>
      <w:rFonts w:ascii="Courier New" w:hAnsi="Courier New" w:cs="Courier New"/>
    </w:rPr>
  </w:style>
  <w:style w:type="character" w:customStyle="1" w:styleId="WW8Num21z2">
    <w:name w:val="WW8Num21z2"/>
    <w:rPr>
      <w:rFonts w:ascii="Wingdings" w:hAnsi="Wingdings" w:cs="Wingdings"/>
    </w:rPr>
  </w:style>
  <w:style w:type="character" w:customStyle="1" w:styleId="WW8Num21z3">
    <w:name w:val="WW8Num21z3"/>
    <w:rPr>
      <w:rFonts w:ascii="Symbol" w:hAnsi="Symbol" w:cs="Symbol"/>
    </w:rPr>
  </w:style>
  <w:style w:type="character" w:customStyle="1" w:styleId="WW8Num22z1">
    <w:name w:val="WW8Num22z1"/>
    <w:rPr>
      <w:rFonts w:ascii="Courier New" w:hAnsi="Courier New" w:cs="Courier New"/>
    </w:rPr>
  </w:style>
  <w:style w:type="character" w:customStyle="1" w:styleId="WW8Num22z2">
    <w:name w:val="WW8Num22z2"/>
    <w:rPr>
      <w:rFonts w:ascii="Wingdings" w:hAnsi="Wingdings" w:cs="Wingdings"/>
    </w:rPr>
  </w:style>
  <w:style w:type="character" w:customStyle="1" w:styleId="WW8Num24z0">
    <w:name w:val="WW8Num24z0"/>
    <w:rPr>
      <w:rFonts w:ascii="Arial" w:eastAsia="Times New Roman" w:hAnsi="Arial" w:cs="Arial"/>
    </w:rPr>
  </w:style>
  <w:style w:type="character" w:customStyle="1" w:styleId="WW8Num24z1">
    <w:name w:val="WW8Num24z1"/>
    <w:rPr>
      <w:rFonts w:ascii="Courier New" w:hAnsi="Courier New" w:cs="Courier New"/>
    </w:rPr>
  </w:style>
  <w:style w:type="character" w:customStyle="1" w:styleId="WW8Num24z2">
    <w:name w:val="WW8Num24z2"/>
    <w:rPr>
      <w:rFonts w:ascii="Wingdings" w:hAnsi="Wingdings" w:cs="Wingdings"/>
    </w:rPr>
  </w:style>
  <w:style w:type="character" w:customStyle="1" w:styleId="WW8Num24z3">
    <w:name w:val="WW8Num24z3"/>
    <w:rPr>
      <w:rFonts w:ascii="Symbol" w:hAnsi="Symbol" w:cs="Symbol"/>
    </w:rPr>
  </w:style>
  <w:style w:type="character" w:customStyle="1" w:styleId="WW8Num26z0">
    <w:name w:val="WW8Num26z0"/>
    <w:rPr>
      <w:rFonts w:ascii="Symbol" w:hAnsi="Symbol" w:cs="Symbol"/>
    </w:rPr>
  </w:style>
  <w:style w:type="character" w:customStyle="1" w:styleId="WW8Num26z1">
    <w:name w:val="WW8Num26z1"/>
    <w:rPr>
      <w:rFonts w:ascii="Courier New" w:hAnsi="Courier New" w:cs="Courier New"/>
    </w:rPr>
  </w:style>
  <w:style w:type="character" w:customStyle="1" w:styleId="WW8Num26z2">
    <w:name w:val="WW8Num26z2"/>
    <w:rPr>
      <w:rFonts w:ascii="Wingdings" w:hAnsi="Wingdings" w:cs="Wingdings"/>
    </w:rPr>
  </w:style>
  <w:style w:type="character" w:customStyle="1" w:styleId="WW8Num27z0">
    <w:name w:val="WW8Num27z0"/>
    <w:rPr>
      <w:rFonts w:ascii="Symbol" w:hAnsi="Symbol" w:cs="Symbol"/>
    </w:rPr>
  </w:style>
  <w:style w:type="character" w:customStyle="1" w:styleId="WW8Num27z1">
    <w:name w:val="WW8Num27z1"/>
    <w:rPr>
      <w:rFonts w:ascii="Courier New" w:hAnsi="Courier New" w:cs="Courier New"/>
    </w:rPr>
  </w:style>
  <w:style w:type="character" w:customStyle="1" w:styleId="WW8Num27z2">
    <w:name w:val="WW8Num27z2"/>
    <w:rPr>
      <w:rFonts w:ascii="Wingdings" w:hAnsi="Wingdings" w:cs="Wingdings"/>
    </w:rPr>
  </w:style>
  <w:style w:type="character" w:customStyle="1" w:styleId="WW8Num29z0">
    <w:name w:val="WW8Num29z0"/>
    <w:rPr>
      <w:rFonts w:ascii="Symbol" w:hAnsi="Symbol" w:cs="Symbol"/>
    </w:rPr>
  </w:style>
  <w:style w:type="character" w:customStyle="1" w:styleId="WW8Num29z1">
    <w:name w:val="WW8Num29z1"/>
    <w:rPr>
      <w:rFonts w:ascii="Courier New" w:hAnsi="Courier New" w:cs="Courier New"/>
    </w:rPr>
  </w:style>
  <w:style w:type="character" w:customStyle="1" w:styleId="WW8Num29z2">
    <w:name w:val="WW8Num29z2"/>
    <w:rPr>
      <w:rFonts w:ascii="Wingdings" w:hAnsi="Wingdings" w:cs="Wingdings"/>
    </w:rPr>
  </w:style>
  <w:style w:type="character" w:customStyle="1" w:styleId="WW8Num32z0">
    <w:name w:val="WW8Num32z0"/>
    <w:rPr>
      <w:rFonts w:ascii="Symbol" w:hAnsi="Symbol" w:cs="Symbol"/>
    </w:rPr>
  </w:style>
  <w:style w:type="character" w:customStyle="1" w:styleId="WW8Num32z1">
    <w:name w:val="WW8Num32z1"/>
    <w:rPr>
      <w:rFonts w:ascii="Courier New" w:hAnsi="Courier New" w:cs="Courier New"/>
    </w:rPr>
  </w:style>
  <w:style w:type="character" w:customStyle="1" w:styleId="WW8Num32z2">
    <w:name w:val="WW8Num32z2"/>
    <w:rPr>
      <w:rFonts w:ascii="Wingdings" w:hAnsi="Wingdings" w:cs="Wingdings"/>
    </w:rPr>
  </w:style>
  <w:style w:type="character" w:customStyle="1" w:styleId="WW-DefaultParagraphFont1">
    <w:name w:val="WW-Default Paragraph Font1"/>
  </w:style>
  <w:style w:type="character" w:customStyle="1" w:styleId="WW-DefaultParagraphFont11">
    <w:name w:val="WW-Default Paragraph Font11"/>
  </w:style>
  <w:style w:type="character" w:customStyle="1" w:styleId="NumberingSymbols">
    <w:name w:val="Numbering Symbols"/>
  </w:style>
  <w:style w:type="character" w:customStyle="1" w:styleId="IndexLink">
    <w:name w:val="Index Link"/>
  </w:style>
  <w:style w:type="character" w:customStyle="1" w:styleId="FootnoteTextChar">
    <w:name w:val="Footnote Text Char"/>
    <w:rPr>
      <w:lang w:val="hr-HR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gtextChar">
    <w:name w:val="Reg text Char"/>
    <w:rPr>
      <w:rFonts w:ascii="Arial" w:hAnsi="Arial" w:cs="Arial"/>
      <w:sz w:val="22"/>
      <w:szCs w:val="24"/>
    </w:rPr>
  </w:style>
  <w:style w:type="character" w:styleId="PlaceholderText">
    <w:name w:val="Placeholder Text"/>
    <w:rPr>
      <w:color w:val="808080"/>
    </w:rPr>
  </w:style>
  <w:style w:type="character" w:customStyle="1" w:styleId="FONormalChar">
    <w:name w:val="FO Normal Char"/>
    <w:rPr>
      <w:rFonts w:ascii="Calibri" w:hAnsi="Calibri" w:cs="Calibri"/>
      <w:sz w:val="22"/>
      <w:szCs w:val="22"/>
      <w:lang w:val="hr-HR"/>
    </w:rPr>
  </w:style>
  <w:style w:type="character" w:customStyle="1" w:styleId="PlainTextChar">
    <w:name w:val="Plain Text Char"/>
    <w:rPr>
      <w:rFonts w:ascii="Calibri" w:eastAsia="Calibri" w:hAnsi="Calibri" w:cs="Calibri"/>
      <w:sz w:val="22"/>
      <w:szCs w:val="21"/>
      <w:lang w:val="en-US"/>
    </w:rPr>
  </w:style>
  <w:style w:type="paragraph" w:customStyle="1" w:styleId="Heading">
    <w:name w:val="Heading"/>
    <w:basedOn w:val="Normal"/>
    <w:next w:val="Normal"/>
    <w:pPr>
      <w:spacing w:before="240" w:after="60"/>
      <w:jc w:val="center"/>
    </w:pPr>
    <w:rPr>
      <w:rFonts w:ascii="Cambria" w:hAnsi="Cambria" w:cs="Cambria"/>
      <w:b/>
      <w:bCs/>
      <w:kern w:val="1"/>
      <w:sz w:val="32"/>
      <w:szCs w:val="32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bCs/>
      <w:sz w:val="22"/>
    </w:rPr>
  </w:style>
  <w:style w:type="paragraph" w:styleId="List">
    <w:name w:val="List"/>
    <w:basedOn w:val="BodyText"/>
    <w:pPr>
      <w:spacing w:before="120"/>
    </w:pPr>
    <w:rPr>
      <w:rFonts w:cs="Tahoma"/>
      <w:bCs w:val="0"/>
      <w:szCs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lang w:val="en-US"/>
    </w:rPr>
  </w:style>
  <w:style w:type="paragraph" w:customStyle="1" w:styleId="Index">
    <w:name w:val="Index"/>
    <w:basedOn w:val="Normal"/>
    <w:pPr>
      <w:suppressLineNumbers/>
    </w:pPr>
    <w:rPr>
      <w:rFonts w:cs="Tahoma"/>
      <w:lang w:val="en-US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paragraph" w:styleId="BodyText2">
    <w:name w:val="Body Text 2"/>
    <w:basedOn w:val="Normal"/>
    <w:pPr>
      <w:spacing w:after="120" w:line="480" w:lineRule="auto"/>
    </w:pPr>
    <w:rPr>
      <w:lang w:val="bs-Latn-BA"/>
    </w:rPr>
  </w:style>
  <w:style w:type="paragraph" w:customStyle="1" w:styleId="normalnumbering">
    <w:name w:val="normalnumbering"/>
    <w:basedOn w:val="Normal"/>
    <w:pPr>
      <w:spacing w:before="280" w:after="280"/>
    </w:pPr>
    <w:rPr>
      <w:lang w:val="en-US"/>
    </w:rPr>
  </w:style>
  <w:style w:type="paragraph" w:styleId="BalloonText">
    <w:name w:val="Balloon Text"/>
    <w:basedOn w:val="Normal"/>
    <w:rsid w:val="00F71BE0"/>
    <w:rPr>
      <w:rFonts w:ascii="Arial" w:hAnsi="Arial" w:cs="Tahoma"/>
      <w:sz w:val="20"/>
      <w:szCs w:val="16"/>
    </w:rPr>
  </w:style>
  <w:style w:type="paragraph" w:styleId="DocumentMap">
    <w:name w:val="Document Map"/>
    <w:basedOn w:val="Normal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BodyTextIndent">
    <w:name w:val="Body Text Indent"/>
    <w:basedOn w:val="Normal"/>
    <w:pPr>
      <w:spacing w:after="120"/>
      <w:ind w:left="283"/>
    </w:pPr>
  </w:style>
  <w:style w:type="paragraph" w:styleId="NoSpacing">
    <w:name w:val="No Spacing"/>
    <w:link w:val="NoSpacingChar"/>
    <w:uiPriority w:val="1"/>
    <w:qFormat/>
    <w:pPr>
      <w:suppressAutoHyphens/>
    </w:pPr>
    <w:rPr>
      <w:sz w:val="24"/>
      <w:szCs w:val="24"/>
      <w:lang w:val="hr-HR" w:eastAsia="zh-CN"/>
    </w:rPr>
  </w:style>
  <w:style w:type="paragraph" w:customStyle="1" w:styleId="WW-Heading">
    <w:name w:val="WW-Heading"/>
    <w:basedOn w:val="Normal"/>
    <w:next w:val="BodyText"/>
    <w:pPr>
      <w:keepNext/>
      <w:spacing w:before="240" w:after="120"/>
    </w:pPr>
    <w:rPr>
      <w:rFonts w:ascii="Arial" w:eastAsia="Lucida Sans Unicode" w:hAnsi="Arial" w:cs="Tahoma"/>
      <w:sz w:val="28"/>
      <w:szCs w:val="28"/>
      <w:lang w:val="en-US"/>
    </w:rPr>
  </w:style>
  <w:style w:type="paragraph" w:customStyle="1" w:styleId="Heading3Verdana">
    <w:name w:val="Heading 3 + Verdana"/>
    <w:basedOn w:val="Heading3"/>
    <w:pPr>
      <w:spacing w:before="240" w:after="60"/>
    </w:pPr>
    <w:rPr>
      <w:sz w:val="26"/>
      <w:szCs w:val="26"/>
      <w:lang w:val="it-IT"/>
    </w:rPr>
  </w:style>
  <w:style w:type="paragraph" w:customStyle="1" w:styleId="Heading4Verdana">
    <w:name w:val="Heading 4 + Verdana"/>
    <w:basedOn w:val="Heading3Verdana"/>
  </w:style>
  <w:style w:type="paragraph" w:styleId="TOC1">
    <w:name w:val="toc 1"/>
    <w:basedOn w:val="Normal"/>
    <w:next w:val="Normal"/>
    <w:rPr>
      <w:lang w:val="hr-BA"/>
    </w:rPr>
  </w:style>
  <w:style w:type="paragraph" w:styleId="TOC2">
    <w:name w:val="toc 2"/>
    <w:basedOn w:val="Normal"/>
    <w:next w:val="Normal"/>
    <w:pPr>
      <w:ind w:left="240"/>
    </w:pPr>
    <w:rPr>
      <w:lang w:val="hr-BA"/>
    </w:rPr>
  </w:style>
  <w:style w:type="paragraph" w:styleId="TOC3">
    <w:name w:val="toc 3"/>
    <w:basedOn w:val="Normal"/>
    <w:next w:val="Normal"/>
    <w:pPr>
      <w:ind w:left="480"/>
    </w:pPr>
    <w:rPr>
      <w:lang w:val="hr-BA"/>
    </w:rPr>
  </w:style>
  <w:style w:type="paragraph" w:customStyle="1" w:styleId="small">
    <w:name w:val="small"/>
    <w:pPr>
      <w:suppressAutoHyphens/>
    </w:pPr>
    <w:rPr>
      <w:rFonts w:ascii="Verdana" w:eastAsia="Verdana" w:hAnsi="Verdana" w:cs="Verdana"/>
      <w:sz w:val="2"/>
      <w:szCs w:val="2"/>
      <w:lang w:val="en-US" w:eastAsia="zh-CN"/>
    </w:rPr>
  </w:style>
  <w:style w:type="paragraph" w:styleId="TOC4">
    <w:name w:val="toc 4"/>
    <w:basedOn w:val="Index"/>
    <w:pPr>
      <w:tabs>
        <w:tab w:val="right" w:leader="dot" w:pos="9123"/>
      </w:tabs>
      <w:ind w:left="849"/>
    </w:pPr>
  </w:style>
  <w:style w:type="paragraph" w:styleId="TOC5">
    <w:name w:val="toc 5"/>
    <w:basedOn w:val="Index"/>
    <w:pPr>
      <w:tabs>
        <w:tab w:val="right" w:leader="dot" w:pos="8840"/>
      </w:tabs>
      <w:ind w:left="1132"/>
    </w:pPr>
  </w:style>
  <w:style w:type="paragraph" w:styleId="TOC6">
    <w:name w:val="toc 6"/>
    <w:basedOn w:val="Index"/>
    <w:pPr>
      <w:tabs>
        <w:tab w:val="right" w:leader="dot" w:pos="8557"/>
      </w:tabs>
      <w:ind w:left="1415"/>
    </w:pPr>
  </w:style>
  <w:style w:type="paragraph" w:styleId="TOC7">
    <w:name w:val="toc 7"/>
    <w:basedOn w:val="Index"/>
    <w:pPr>
      <w:tabs>
        <w:tab w:val="right" w:leader="dot" w:pos="8274"/>
      </w:tabs>
      <w:ind w:left="1698"/>
    </w:pPr>
  </w:style>
  <w:style w:type="paragraph" w:styleId="TOC8">
    <w:name w:val="toc 8"/>
    <w:basedOn w:val="Index"/>
    <w:pPr>
      <w:tabs>
        <w:tab w:val="right" w:leader="dot" w:pos="7991"/>
      </w:tabs>
      <w:ind w:left="1981"/>
    </w:pPr>
  </w:style>
  <w:style w:type="paragraph" w:styleId="TOC9">
    <w:name w:val="toc 9"/>
    <w:basedOn w:val="Index"/>
    <w:pPr>
      <w:tabs>
        <w:tab w:val="right" w:leader="dot" w:pos="7708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7425"/>
      </w:tabs>
      <w:ind w:left="2547"/>
    </w:pPr>
  </w:style>
  <w:style w:type="paragraph" w:customStyle="1" w:styleId="TableContents">
    <w:name w:val="Table Contents"/>
    <w:basedOn w:val="Normal"/>
    <w:pPr>
      <w:suppressLineNumbers/>
    </w:pPr>
    <w:rPr>
      <w:lang w:val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Style1">
    <w:name w:val="Style1"/>
    <w:basedOn w:val="Heading1"/>
    <w:pPr>
      <w:tabs>
        <w:tab w:val="left" w:pos="432"/>
      </w:tabs>
      <w:ind w:left="432" w:hanging="432"/>
    </w:pPr>
    <w:rPr>
      <w:iCs/>
      <w:lang w:val="hr-BA"/>
    </w:rPr>
  </w:style>
  <w:style w:type="paragraph" w:styleId="CommentText">
    <w:name w:val="annotation text"/>
    <w:basedOn w:val="Normal"/>
    <w:rPr>
      <w:sz w:val="20"/>
      <w:szCs w:val="20"/>
      <w:lang w:val="en-US"/>
    </w:rPr>
  </w:style>
  <w:style w:type="paragraph" w:styleId="NormalWeb">
    <w:name w:val="Normal (Web)"/>
    <w:basedOn w:val="Normal"/>
    <w:uiPriority w:val="99"/>
    <w:pPr>
      <w:spacing w:before="280" w:after="280"/>
    </w:pPr>
    <w:rPr>
      <w:lang w:val="bs-Latn-BA"/>
    </w:r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ListParagraph">
    <w:name w:val="List Paragraph"/>
    <w:aliases w:val="Mario referentni dokument,ML,Figure_name,List Paragraph1,List Paragraph11,List Paragraph2,List Paragraph Char Char,Normal Sentence,b1,Colorful List - Accent 11,lp1,Number_1,new,SGLText List Paragraph"/>
    <w:basedOn w:val="Normal"/>
    <w:link w:val="ListParagraphChar"/>
    <w:uiPriority w:val="34"/>
    <w:qFormat/>
    <w:pPr>
      <w:ind w:left="708"/>
    </w:pPr>
    <w:rPr>
      <w:lang w:val="en-US"/>
    </w:rPr>
  </w:style>
  <w:style w:type="paragraph" w:customStyle="1" w:styleId="Style2">
    <w:name w:val="Style2"/>
    <w:basedOn w:val="Heading3"/>
    <w:pPr>
      <w:tabs>
        <w:tab w:val="left" w:pos="720"/>
      </w:tabs>
      <w:ind w:left="720" w:hanging="720"/>
    </w:pPr>
    <w:rPr>
      <w:szCs w:val="18"/>
      <w:lang w:val="en-GB"/>
    </w:rPr>
  </w:style>
  <w:style w:type="paragraph" w:customStyle="1" w:styleId="Framecontents">
    <w:name w:val="Frame contents"/>
    <w:basedOn w:val="BodyText"/>
  </w:style>
  <w:style w:type="paragraph" w:customStyle="1" w:styleId="FrameContents0">
    <w:name w:val="Frame Contents"/>
    <w:basedOn w:val="BodyText"/>
  </w:style>
  <w:style w:type="paragraph" w:customStyle="1" w:styleId="text">
    <w:name w:val="text"/>
    <w:basedOn w:val="Normal"/>
    <w:pPr>
      <w:spacing w:before="45" w:after="120"/>
      <w:ind w:left="225" w:right="150"/>
    </w:pPr>
    <w:rPr>
      <w:rFonts w:ascii="Tahoma" w:hAnsi="Tahoma" w:cs="Tahoma"/>
      <w:color w:val="000000"/>
      <w:sz w:val="20"/>
      <w:szCs w:val="20"/>
      <w:lang w:val="bs-Latn-BA"/>
    </w:rPr>
  </w:style>
  <w:style w:type="paragraph" w:styleId="FootnoteText">
    <w:name w:val="footnote text"/>
    <w:basedOn w:val="Normal"/>
    <w:rPr>
      <w:sz w:val="20"/>
      <w:szCs w:val="20"/>
    </w:rPr>
  </w:style>
  <w:style w:type="paragraph" w:customStyle="1" w:styleId="Regtext">
    <w:name w:val="Reg text"/>
    <w:basedOn w:val="Normal"/>
    <w:pPr>
      <w:spacing w:before="240" w:after="240"/>
      <w:jc w:val="both"/>
    </w:pPr>
    <w:rPr>
      <w:rFonts w:ascii="Arial" w:hAnsi="Arial" w:cs="Arial"/>
      <w:sz w:val="22"/>
      <w:lang w:val="x-none"/>
    </w:rPr>
  </w:style>
  <w:style w:type="paragraph" w:customStyle="1" w:styleId="FONormal">
    <w:name w:val="FO Normal"/>
    <w:basedOn w:val="Normal"/>
    <w:pPr>
      <w:spacing w:before="120"/>
    </w:pPr>
    <w:rPr>
      <w:rFonts w:ascii="Calibri" w:hAnsi="Calibri" w:cs="Calibri"/>
      <w:sz w:val="22"/>
      <w:szCs w:val="22"/>
    </w:rPr>
  </w:style>
  <w:style w:type="paragraph" w:styleId="PlainText">
    <w:name w:val="Plain Text"/>
    <w:basedOn w:val="Normal"/>
    <w:rPr>
      <w:rFonts w:ascii="Calibri" w:eastAsia="Calibri" w:hAnsi="Calibri" w:cs="Calibri"/>
      <w:sz w:val="22"/>
      <w:szCs w:val="21"/>
      <w:lang w:val="en-US"/>
    </w:rPr>
  </w:style>
  <w:style w:type="table" w:styleId="TableGrid">
    <w:name w:val="Table Grid"/>
    <w:basedOn w:val="TableNormal"/>
    <w:uiPriority w:val="39"/>
    <w:rsid w:val="006271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Mario referentni dokument Char,ML Char,Figure_name Char,List Paragraph1 Char,List Paragraph11 Char,List Paragraph2 Char,List Paragraph Char Char Char,Normal Sentence Char,b1 Char,Colorful List - Accent 11 Char,lp1 Char,Number_1 Char"/>
    <w:link w:val="ListParagraph"/>
    <w:uiPriority w:val="34"/>
    <w:rsid w:val="00F363AE"/>
    <w:rPr>
      <w:sz w:val="24"/>
      <w:szCs w:val="24"/>
      <w:lang w:val="en-US" w:eastAsia="zh-CN"/>
    </w:rPr>
  </w:style>
  <w:style w:type="paragraph" w:customStyle="1" w:styleId="BODY1">
    <w:name w:val="BODY 1"/>
    <w:basedOn w:val="Normal"/>
    <w:rsid w:val="00A8603E"/>
    <w:pPr>
      <w:suppressAutoHyphens w:val="0"/>
      <w:jc w:val="both"/>
    </w:pPr>
    <w:rPr>
      <w:rFonts w:ascii="Arial" w:hAnsi="Arial"/>
      <w:sz w:val="22"/>
      <w:szCs w:val="20"/>
      <w:lang w:eastAsia="en-US"/>
    </w:rPr>
  </w:style>
  <w:style w:type="character" w:customStyle="1" w:styleId="NoSpacingChar">
    <w:name w:val="No Spacing Char"/>
    <w:link w:val="NoSpacing"/>
    <w:uiPriority w:val="1"/>
    <w:rsid w:val="00361672"/>
    <w:rPr>
      <w:sz w:val="24"/>
      <w:szCs w:val="24"/>
      <w:lang w:val="hr-HR" w:eastAsia="zh-CN"/>
    </w:rPr>
  </w:style>
  <w:style w:type="paragraph" w:customStyle="1" w:styleId="Default">
    <w:name w:val="Default"/>
    <w:rsid w:val="00DA100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5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0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1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5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wmf"/><Relationship Id="rId18" Type="http://schemas.openxmlformats.org/officeDocument/2006/relationships/image" Target="media/image9.wmf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12.wmf"/><Relationship Id="rId7" Type="http://schemas.openxmlformats.org/officeDocument/2006/relationships/webSettings" Target="webSettings.xml"/><Relationship Id="rId12" Type="http://schemas.openxmlformats.org/officeDocument/2006/relationships/image" Target="media/image3.wmf"/><Relationship Id="rId17" Type="http://schemas.openxmlformats.org/officeDocument/2006/relationships/image" Target="media/image8.wmf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7.wmf"/><Relationship Id="rId20" Type="http://schemas.openxmlformats.org/officeDocument/2006/relationships/image" Target="media/image11.wmf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wmf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wmf"/><Relationship Id="rId23" Type="http://schemas.openxmlformats.org/officeDocument/2006/relationships/image" Target="media/image14.wmf"/><Relationship Id="rId28" Type="http://schemas.openxmlformats.org/officeDocument/2006/relationships/theme" Target="theme/theme1.xml"/><Relationship Id="rId10" Type="http://schemas.openxmlformats.org/officeDocument/2006/relationships/image" Target="media/image1.wmf"/><Relationship Id="rId19" Type="http://schemas.openxmlformats.org/officeDocument/2006/relationships/image" Target="media/image10.w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wmf"/><Relationship Id="rId22" Type="http://schemas.openxmlformats.org/officeDocument/2006/relationships/image" Target="media/image13.wmf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6.png"/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isl xmlns:xsi="http://www.w3.org/2001/XMLSchema-instance" xmlns:xsd="http://www.w3.org/2001/XMLSchema" xmlns="http://www.boldonjames.com/2008/01/sie/internal/label" sislVersion="0" policy="5f91bfb2-a9c1-45d0-8517-08b1f316eb15" origin="userSelected">
  <element uid="id_classification_confidential" value=""/>
</sisl>
</file>

<file path=customXml/item3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I1ZjkxYmZiMi1hOWMxLTQ1ZDAtODUxNy0wOGIxZjMxNmViMTUiIG9yaWdpbj0idXNlclNlbGVjdGVkIj48ZWxlbWVudCB1aWQ9ImlkX2NsYXNzaWZpY2F0aW9uX2NvbmZpZGVudGlhbCIgdmFsdWU9IiIgeG1sbnM9Imh0dHA6Ly93d3cuYm9sZG9uamFtZXMuY29tLzIwMDgvMDEvc2llL2ludGVybmFsL2xhYmVsIiAvPjwvc2lzbD48VXNlck5hbWU+VEVMRUNPTVxoYXNuaWphYjwvVXNlck5hbWU+PERhdGVUaW1lPjE3LjcuMjAyMyA2OjEzOjM4PC9EYXRlVGltZT48TGFiZWxTdHJpbmc+UG92amVybGppdm88L0xhYmVsU3RyaW5nPjwvaXRlbT48L2xhYmVsSGlzdG9yeT4=</Value>
</WrappedLabelHistory>
</file>

<file path=customXml/itemProps1.xml><?xml version="1.0" encoding="utf-8"?>
<ds:datastoreItem xmlns:ds="http://schemas.openxmlformats.org/officeDocument/2006/customXml" ds:itemID="{F4891C97-1DB5-4D00-873F-70ECDD94FCF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EA5B33-2578-4787-B2CC-53AE850B48C1}">
  <ds:schemaRefs>
    <ds:schemaRef ds:uri="http://www.w3.org/2001/XMLSchema"/>
    <ds:schemaRef ds:uri="http://www.boldonjames.com/2008/01/sie/internal/label"/>
  </ds:schemaRefs>
</ds:datastoreItem>
</file>

<file path=customXml/itemProps3.xml><?xml version="1.0" encoding="utf-8"?>
<ds:datastoreItem xmlns:ds="http://schemas.openxmlformats.org/officeDocument/2006/customXml" ds:itemID="{9E77B611-9807-45A5-91D5-7DA1B15614F8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5</Pages>
  <Words>968</Words>
  <Characters>5519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UPRAVA DRUŠTVA/SJEDNICA 9 (TAČKA 7)</vt:lpstr>
    </vt:vector>
  </TitlesOfParts>
  <Company>BH Telecom</Company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UPRAVA DRUŠTVA/SJEDNICA 9 (TAČKA 7)</dc:title>
  <dc:subject/>
  <dc:creator>bh telecom</dc:creator>
  <cp:keywords/>
  <dc:description/>
  <cp:lastModifiedBy>Emina Karić</cp:lastModifiedBy>
  <cp:revision>71</cp:revision>
  <cp:lastPrinted>2022-06-17T07:37:00Z</cp:lastPrinted>
  <dcterms:created xsi:type="dcterms:W3CDTF">2024-10-07T11:04:00Z</dcterms:created>
  <dcterms:modified xsi:type="dcterms:W3CDTF">2026-07-02T13:12:00Z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5734499a-1fe4-48ae-9cd0-2e168a92dc25</vt:lpwstr>
  </property>
  <property fmtid="{D5CDD505-2E9C-101B-9397-08002B2CF9AE}" pid="3" name="bjSaver">
    <vt:lpwstr>UNCwq1Wg8E+4VIu2yOL7a17Ix0BTSZtQ</vt:lpwstr>
  </property>
  <property fmtid="{D5CDD505-2E9C-101B-9397-08002B2CF9AE}" pid="4" name="bjDocumentSecurityLabel">
    <vt:lpwstr>Povjerljivo</vt:lpwstr>
  </property>
  <property fmtid="{D5CDD505-2E9C-101B-9397-08002B2CF9AE}" pid="5" name="bjClsUserRVM">
    <vt:lpwstr>[]</vt:lpwstr>
  </property>
  <property fmtid="{D5CDD505-2E9C-101B-9397-08002B2CF9AE}" pid="6" name="bjDocumentLabelXML">
    <vt:lpwstr>&lt;?xml version="1.0" encoding="us-ascii"?&gt;&lt;sisl xmlns:xsi="http://www.w3.org/2001/XMLSchema-instance" xmlns:xsd="http://www.w3.org/2001/XMLSchema" sislVersion="0" policy="5f91bfb2-a9c1-45d0-8517-08b1f316eb15" origin="userSelected" xmlns="http://www.boldonj</vt:lpwstr>
  </property>
  <property fmtid="{D5CDD505-2E9C-101B-9397-08002B2CF9AE}" pid="7" name="bjDocumentLabelXML-0">
    <vt:lpwstr>ames.com/2008/01/sie/internal/label"&gt;&lt;element uid="id_classification_confidential" value="" /&gt;&lt;/sisl&gt;</vt:lpwstr>
  </property>
  <property fmtid="{D5CDD505-2E9C-101B-9397-08002B2CF9AE}" pid="8" name="bjLabelHistoryID">
    <vt:lpwstr>{9E77B611-9807-45A5-91D5-7DA1B15614F8}</vt:lpwstr>
  </property>
</Properties>
</file>