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7F109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7B2693E6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1204D026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5DB2035E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11380485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2D120DDA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28AA2C21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236BAFDA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1881E7F3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4AAC05C1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4465AAF5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0B5C5DC9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7186A742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55CB7481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7941577F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5AC68CC9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22131011" w14:textId="3CA331F3" w:rsidR="00896DF9" w:rsidRPr="000F53A0" w:rsidRDefault="00896DF9" w:rsidP="00727956">
      <w:pPr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5BBFFD09" w14:textId="77777777" w:rsidR="00727956" w:rsidRPr="000F53A0" w:rsidRDefault="00727956" w:rsidP="00727956">
      <w:pPr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505C1472" w14:textId="77777777" w:rsidR="00896DF9" w:rsidRPr="000F53A0" w:rsidRDefault="00896DF9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75460B12" w14:textId="77777777" w:rsidR="00FA41C7" w:rsidRPr="000F53A0" w:rsidRDefault="00FA41C7" w:rsidP="00FA41C7">
      <w:pPr>
        <w:jc w:val="center"/>
        <w:rPr>
          <w:rFonts w:ascii="Calibri" w:hAnsi="Calibri" w:cs="Arial"/>
          <w:b/>
          <w:bCs/>
          <w:sz w:val="22"/>
          <w:szCs w:val="22"/>
          <w:lang w:val="bs-Latn-BA"/>
        </w:rPr>
      </w:pPr>
    </w:p>
    <w:p w14:paraId="1B239951" w14:textId="7BD9738A" w:rsidR="00FA41C7" w:rsidRPr="000F53A0" w:rsidRDefault="007F26EE" w:rsidP="00B107EA">
      <w:pPr>
        <w:jc w:val="center"/>
        <w:rPr>
          <w:rFonts w:asciiTheme="minorHAnsi" w:hAnsiTheme="minorHAnsi" w:cs="Arial"/>
          <w:b/>
          <w:bCs/>
          <w:sz w:val="28"/>
          <w:szCs w:val="22"/>
          <w:lang w:val="bs-Latn-BA"/>
        </w:rPr>
      </w:pPr>
      <w:r w:rsidRPr="000F53A0">
        <w:rPr>
          <w:rFonts w:asciiTheme="minorHAnsi" w:hAnsiTheme="minorHAnsi" w:cs="Arial"/>
          <w:b/>
          <w:bCs/>
          <w:sz w:val="32"/>
          <w:szCs w:val="22"/>
          <w:lang w:val="bs-Latn-BA"/>
        </w:rPr>
        <w:t>PROJEKTNI ZADATAK</w:t>
      </w:r>
    </w:p>
    <w:p w14:paraId="74921546" w14:textId="77777777" w:rsidR="00D3118B" w:rsidRPr="000F53A0" w:rsidRDefault="00D3118B" w:rsidP="00B107EA">
      <w:pPr>
        <w:jc w:val="center"/>
        <w:rPr>
          <w:rFonts w:asciiTheme="minorHAnsi" w:hAnsiTheme="minorHAnsi" w:cs="Arial"/>
          <w:b/>
          <w:bCs/>
          <w:sz w:val="22"/>
          <w:szCs w:val="22"/>
          <w:lang w:val="bs-Latn-BA"/>
        </w:rPr>
      </w:pPr>
    </w:p>
    <w:p w14:paraId="642E6891" w14:textId="50A5B8B8" w:rsidR="009923BE" w:rsidRPr="000F53A0" w:rsidRDefault="007F26EE" w:rsidP="00B107EA">
      <w:pPr>
        <w:jc w:val="center"/>
        <w:rPr>
          <w:rFonts w:asciiTheme="minorHAnsi" w:hAnsiTheme="minorHAnsi" w:cs="Arial"/>
          <w:b/>
          <w:bCs/>
          <w:sz w:val="36"/>
          <w:szCs w:val="44"/>
          <w:lang w:val="bs-Latn-BA"/>
        </w:rPr>
      </w:pPr>
      <w:r w:rsidRPr="000F53A0">
        <w:rPr>
          <w:rFonts w:asciiTheme="minorHAnsi" w:hAnsiTheme="minorHAnsi" w:cs="Arial"/>
          <w:b/>
          <w:sz w:val="36"/>
          <w:szCs w:val="44"/>
          <w:lang w:val="bs-Latn-BA"/>
        </w:rPr>
        <w:t>za izradu Glavnog projekta i</w:t>
      </w:r>
      <w:r w:rsidR="00CE1748" w:rsidRPr="000F53A0">
        <w:rPr>
          <w:rFonts w:asciiTheme="minorHAnsi" w:hAnsiTheme="minorHAnsi" w:cs="Arial"/>
          <w:b/>
          <w:sz w:val="36"/>
          <w:szCs w:val="44"/>
          <w:lang w:val="bs-Latn-BA"/>
        </w:rPr>
        <w:t>zgradnj</w:t>
      </w:r>
      <w:r w:rsidRPr="000F53A0">
        <w:rPr>
          <w:rFonts w:asciiTheme="minorHAnsi" w:hAnsiTheme="minorHAnsi" w:cs="Arial"/>
          <w:b/>
          <w:sz w:val="36"/>
          <w:szCs w:val="44"/>
          <w:lang w:val="bs-Latn-BA"/>
        </w:rPr>
        <w:t>e</w:t>
      </w:r>
      <w:r w:rsidR="00CE1748" w:rsidRPr="000F53A0">
        <w:rPr>
          <w:rFonts w:asciiTheme="minorHAnsi" w:hAnsiTheme="minorHAnsi" w:cs="Arial"/>
          <w:b/>
          <w:sz w:val="36"/>
          <w:szCs w:val="44"/>
          <w:lang w:val="bs-Latn-BA"/>
        </w:rPr>
        <w:t xml:space="preserve"> </w:t>
      </w:r>
      <w:proofErr w:type="spellStart"/>
      <w:r w:rsidR="00726AD9">
        <w:rPr>
          <w:rFonts w:asciiTheme="minorHAnsi" w:hAnsiTheme="minorHAnsi" w:cs="Arial"/>
          <w:b/>
          <w:sz w:val="36"/>
          <w:szCs w:val="44"/>
          <w:lang w:val="bs-Latn-BA"/>
        </w:rPr>
        <w:t>off-grid</w:t>
      </w:r>
      <w:proofErr w:type="spellEnd"/>
      <w:r w:rsidR="00D06B5F">
        <w:rPr>
          <w:rFonts w:asciiTheme="minorHAnsi" w:hAnsiTheme="minorHAnsi" w:cs="Arial"/>
          <w:b/>
          <w:sz w:val="36"/>
          <w:szCs w:val="44"/>
          <w:lang w:val="bs-Latn-BA"/>
        </w:rPr>
        <w:t xml:space="preserve"> autonomnog</w:t>
      </w:r>
      <w:r w:rsidR="00726AD9">
        <w:rPr>
          <w:rFonts w:asciiTheme="minorHAnsi" w:hAnsiTheme="minorHAnsi" w:cs="Arial"/>
          <w:b/>
          <w:sz w:val="36"/>
          <w:szCs w:val="44"/>
          <w:lang w:val="bs-Latn-BA"/>
        </w:rPr>
        <w:t xml:space="preserve"> </w:t>
      </w:r>
      <w:r w:rsidR="00FE380D">
        <w:rPr>
          <w:rFonts w:asciiTheme="minorHAnsi" w:hAnsiTheme="minorHAnsi" w:cs="Arial"/>
          <w:b/>
          <w:sz w:val="36"/>
          <w:szCs w:val="44"/>
          <w:lang w:val="bs-Latn-BA"/>
        </w:rPr>
        <w:t>hibridnog</w:t>
      </w:r>
      <w:r w:rsidR="00CE1748" w:rsidRPr="000F53A0">
        <w:rPr>
          <w:rFonts w:asciiTheme="minorHAnsi" w:hAnsiTheme="minorHAnsi" w:cs="Arial"/>
          <w:b/>
          <w:sz w:val="36"/>
          <w:szCs w:val="44"/>
          <w:lang w:val="bs-Latn-BA"/>
        </w:rPr>
        <w:t xml:space="preserve"> sistema na</w:t>
      </w:r>
      <w:r w:rsidR="008440B4">
        <w:rPr>
          <w:rFonts w:asciiTheme="minorHAnsi" w:hAnsiTheme="minorHAnsi" w:cs="Arial"/>
          <w:b/>
          <w:sz w:val="36"/>
          <w:szCs w:val="44"/>
          <w:lang w:val="bs-Latn-BA"/>
        </w:rPr>
        <w:t>pajanja</w:t>
      </w:r>
      <w:r w:rsidR="00CE1748" w:rsidRPr="000F53A0">
        <w:rPr>
          <w:rFonts w:asciiTheme="minorHAnsi" w:hAnsiTheme="minorHAnsi" w:cs="Arial"/>
          <w:b/>
          <w:sz w:val="36"/>
          <w:szCs w:val="44"/>
          <w:lang w:val="bs-Latn-BA"/>
        </w:rPr>
        <w:t xml:space="preserve"> </w:t>
      </w:r>
      <w:r w:rsidR="008440B4">
        <w:rPr>
          <w:rFonts w:asciiTheme="minorHAnsi" w:hAnsiTheme="minorHAnsi" w:cs="Arial"/>
          <w:b/>
          <w:sz w:val="36"/>
          <w:szCs w:val="44"/>
          <w:lang w:val="bs-Latn-BA"/>
        </w:rPr>
        <w:t xml:space="preserve">za baznu stanicu </w:t>
      </w:r>
      <w:r w:rsidR="00726AD9">
        <w:rPr>
          <w:rFonts w:asciiTheme="minorHAnsi" w:hAnsiTheme="minorHAnsi" w:cs="Arial"/>
          <w:b/>
          <w:sz w:val="36"/>
          <w:szCs w:val="44"/>
          <w:lang w:val="bs-Latn-BA"/>
        </w:rPr>
        <w:t>Sjednica</w:t>
      </w:r>
      <w:r w:rsidR="009B335D">
        <w:rPr>
          <w:rFonts w:asciiTheme="minorHAnsi" w:hAnsiTheme="minorHAnsi" w:cs="Arial"/>
          <w:b/>
          <w:sz w:val="36"/>
          <w:szCs w:val="44"/>
          <w:lang w:val="bs-Latn-BA"/>
        </w:rPr>
        <w:t xml:space="preserve">, općina </w:t>
      </w:r>
      <w:r w:rsidR="00726AD9">
        <w:rPr>
          <w:rFonts w:asciiTheme="minorHAnsi" w:hAnsiTheme="minorHAnsi" w:cs="Arial"/>
          <w:b/>
          <w:sz w:val="36"/>
          <w:szCs w:val="44"/>
          <w:lang w:val="bs-Latn-BA"/>
        </w:rPr>
        <w:t>Nevesinje</w:t>
      </w:r>
    </w:p>
    <w:p w14:paraId="34434E85" w14:textId="7952A89A" w:rsidR="00195D6A" w:rsidRPr="000F53A0" w:rsidRDefault="00195D6A">
      <w:pPr>
        <w:rPr>
          <w:rFonts w:ascii="Calibri" w:hAnsi="Calibri" w:cs="Arial"/>
          <w:color w:val="FF6600"/>
          <w:lang w:val="bs-Latn-BA"/>
        </w:rPr>
      </w:pPr>
      <w:bookmarkStart w:id="0" w:name="_Toc426706083"/>
    </w:p>
    <w:p w14:paraId="731B090A" w14:textId="77777777" w:rsidR="00CE1748" w:rsidRPr="000F53A0" w:rsidRDefault="00CE1748">
      <w:pPr>
        <w:rPr>
          <w:rFonts w:ascii="Calibri" w:hAnsi="Calibri" w:cs="Arial"/>
          <w:color w:val="FF6600"/>
          <w:lang w:val="bs-Latn-BA"/>
        </w:rPr>
      </w:pPr>
    </w:p>
    <w:p w14:paraId="15280BE0" w14:textId="5F69D2F0" w:rsidR="00195D6A" w:rsidRPr="000F53A0" w:rsidRDefault="00195D6A">
      <w:pPr>
        <w:rPr>
          <w:rFonts w:ascii="Calibri" w:hAnsi="Calibri" w:cs="Arial"/>
          <w:color w:val="FF6600"/>
          <w:lang w:val="bs-Latn-BA"/>
        </w:rPr>
      </w:pPr>
    </w:p>
    <w:p w14:paraId="79CE22D1" w14:textId="77777777" w:rsidR="007F26EE" w:rsidRPr="000F53A0" w:rsidRDefault="007F26EE">
      <w:pPr>
        <w:rPr>
          <w:rFonts w:ascii="Calibri" w:hAnsi="Calibri" w:cs="Arial"/>
          <w:color w:val="FF6600"/>
          <w:lang w:val="bs-Latn-BA"/>
        </w:rPr>
      </w:pPr>
    </w:p>
    <w:p w14:paraId="3C5C55C2" w14:textId="77777777" w:rsidR="00195D6A" w:rsidRPr="000F53A0" w:rsidRDefault="00195D6A">
      <w:pPr>
        <w:rPr>
          <w:rFonts w:ascii="Calibri" w:hAnsi="Calibri" w:cs="Arial"/>
          <w:color w:val="FF6600"/>
          <w:lang w:val="bs-Latn-BA"/>
        </w:rPr>
      </w:pPr>
    </w:p>
    <w:p w14:paraId="3D52D4F5" w14:textId="77777777" w:rsidR="00195D6A" w:rsidRPr="000F53A0" w:rsidRDefault="00195D6A">
      <w:pPr>
        <w:rPr>
          <w:rFonts w:ascii="Calibri" w:hAnsi="Calibri" w:cs="Arial"/>
          <w:color w:val="FF6600"/>
          <w:lang w:val="bs-Latn-BA"/>
        </w:rPr>
      </w:pPr>
    </w:p>
    <w:p w14:paraId="2DC0A0E8" w14:textId="77777777" w:rsidR="00195D6A" w:rsidRPr="000F53A0" w:rsidRDefault="00195D6A">
      <w:pPr>
        <w:rPr>
          <w:rFonts w:ascii="Calibri" w:hAnsi="Calibri" w:cs="Arial"/>
          <w:color w:val="FF6600"/>
          <w:lang w:val="bs-Latn-BA"/>
        </w:rPr>
      </w:pPr>
    </w:p>
    <w:p w14:paraId="32734DE5" w14:textId="57BF6AB5" w:rsidR="00AE0D50" w:rsidRPr="000F53A0" w:rsidRDefault="00195D6A" w:rsidP="00195D6A">
      <w:pPr>
        <w:spacing w:after="120"/>
        <w:rPr>
          <w:rFonts w:asciiTheme="minorHAnsi" w:hAnsiTheme="minorHAnsi" w:cs="Arial"/>
          <w:b/>
          <w:sz w:val="22"/>
          <w:lang w:val="bs-Latn-BA" w:eastAsia="bs-Latn-BA"/>
        </w:rPr>
      </w:pPr>
      <w:r w:rsidRPr="000F53A0">
        <w:rPr>
          <w:rFonts w:asciiTheme="minorHAnsi" w:hAnsiTheme="minorHAnsi" w:cs="Arial"/>
          <w:sz w:val="22"/>
          <w:lang w:val="bs-Latn-BA"/>
        </w:rPr>
        <w:t>Investitor:</w:t>
      </w:r>
      <w:r w:rsidRPr="000F53A0">
        <w:rPr>
          <w:rFonts w:asciiTheme="minorHAnsi" w:hAnsiTheme="minorHAnsi" w:cs="Arial"/>
          <w:sz w:val="22"/>
          <w:lang w:val="bs-Latn-BA"/>
        </w:rPr>
        <w:tab/>
      </w:r>
      <w:r w:rsidRPr="000F53A0">
        <w:rPr>
          <w:rFonts w:asciiTheme="minorHAnsi" w:hAnsiTheme="minorHAnsi" w:cs="Arial"/>
          <w:sz w:val="22"/>
          <w:lang w:val="bs-Latn-BA"/>
        </w:rPr>
        <w:tab/>
      </w:r>
      <w:r w:rsidRPr="000F53A0">
        <w:rPr>
          <w:rFonts w:asciiTheme="minorHAnsi" w:hAnsiTheme="minorHAnsi" w:cs="Arial"/>
          <w:b/>
          <w:sz w:val="22"/>
          <w:lang w:val="bs-Latn-BA"/>
        </w:rPr>
        <w:t>BH Telecom d.d. Sarajevo</w:t>
      </w:r>
    </w:p>
    <w:p w14:paraId="56E392DA" w14:textId="6E1B9014" w:rsidR="00195D6A" w:rsidRPr="000F53A0" w:rsidRDefault="00195D6A" w:rsidP="00195D6A">
      <w:pPr>
        <w:spacing w:after="120"/>
        <w:rPr>
          <w:rFonts w:asciiTheme="minorHAnsi" w:hAnsiTheme="minorHAnsi" w:cs="Arial"/>
          <w:sz w:val="22"/>
          <w:lang w:val="bs-Latn-BA"/>
        </w:rPr>
      </w:pPr>
      <w:r w:rsidRPr="000F53A0">
        <w:rPr>
          <w:rFonts w:asciiTheme="minorHAnsi" w:hAnsiTheme="minorHAnsi" w:cs="Arial"/>
          <w:sz w:val="22"/>
          <w:lang w:val="bs-Latn-BA"/>
        </w:rPr>
        <w:t>Broj izdanja:</w:t>
      </w:r>
      <w:r w:rsidRPr="000F53A0">
        <w:rPr>
          <w:rFonts w:asciiTheme="minorHAnsi" w:hAnsiTheme="minorHAnsi" w:cs="Arial"/>
          <w:sz w:val="22"/>
          <w:lang w:val="bs-Latn-BA"/>
        </w:rPr>
        <w:tab/>
      </w:r>
      <w:r w:rsidRPr="000F53A0">
        <w:rPr>
          <w:rFonts w:asciiTheme="minorHAnsi" w:hAnsiTheme="minorHAnsi" w:cs="Arial"/>
          <w:sz w:val="22"/>
          <w:lang w:val="bs-Latn-BA"/>
        </w:rPr>
        <w:tab/>
      </w:r>
      <w:r w:rsidR="00CE1748" w:rsidRPr="000F53A0">
        <w:rPr>
          <w:rFonts w:asciiTheme="minorHAnsi" w:hAnsiTheme="minorHAnsi" w:cs="Arial"/>
          <w:b/>
          <w:sz w:val="22"/>
          <w:lang w:val="bs-Latn-BA"/>
        </w:rPr>
        <w:t>1</w:t>
      </w:r>
    </w:p>
    <w:p w14:paraId="73859746" w14:textId="47DD9E18" w:rsidR="00195D6A" w:rsidRPr="000F53A0" w:rsidRDefault="00195D6A" w:rsidP="00195D6A">
      <w:pPr>
        <w:spacing w:after="120"/>
        <w:rPr>
          <w:rFonts w:asciiTheme="minorHAnsi" w:hAnsiTheme="minorHAnsi" w:cs="Arial"/>
          <w:sz w:val="22"/>
          <w:lang w:val="bs-Latn-BA"/>
        </w:rPr>
      </w:pPr>
      <w:r w:rsidRPr="000F53A0">
        <w:rPr>
          <w:rFonts w:asciiTheme="minorHAnsi" w:hAnsiTheme="minorHAnsi" w:cs="Arial"/>
          <w:sz w:val="22"/>
          <w:lang w:val="bs-Latn-BA"/>
        </w:rPr>
        <w:t>Oznaka izdanja:</w:t>
      </w:r>
      <w:r w:rsidRPr="000F53A0">
        <w:rPr>
          <w:rFonts w:asciiTheme="minorHAnsi" w:hAnsiTheme="minorHAnsi" w:cs="Arial"/>
          <w:sz w:val="22"/>
          <w:lang w:val="bs-Latn-BA"/>
        </w:rPr>
        <w:tab/>
      </w:r>
      <w:r w:rsidRPr="000F53A0">
        <w:rPr>
          <w:rFonts w:asciiTheme="minorHAnsi" w:hAnsiTheme="minorHAnsi" w:cs="Arial"/>
          <w:sz w:val="22"/>
          <w:lang w:val="bs-Latn-BA"/>
        </w:rPr>
        <w:tab/>
      </w:r>
      <w:r w:rsidRPr="000F53A0">
        <w:rPr>
          <w:rFonts w:asciiTheme="minorHAnsi" w:hAnsiTheme="minorHAnsi" w:cs="Arial"/>
          <w:b/>
          <w:sz w:val="22"/>
          <w:lang w:val="bs-Latn-BA"/>
        </w:rPr>
        <w:t>Za reviziju</w:t>
      </w:r>
    </w:p>
    <w:p w14:paraId="636E6C19" w14:textId="25200DF7" w:rsidR="00B107EA" w:rsidRPr="000F53A0" w:rsidRDefault="00B107EA">
      <w:pPr>
        <w:rPr>
          <w:rFonts w:ascii="Calibri" w:hAnsi="Calibri" w:cs="Arial"/>
          <w:color w:val="FF6600"/>
          <w:sz w:val="22"/>
          <w:lang w:val="bs-Latn-BA"/>
        </w:rPr>
      </w:pPr>
    </w:p>
    <w:p w14:paraId="6AE1956A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6B2DE271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5A54E849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06600D44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2DE9ADE4" w14:textId="656D96CA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383EB8F2" w14:textId="77777777" w:rsidR="005D14F4" w:rsidRPr="000F53A0" w:rsidRDefault="005D14F4">
      <w:pPr>
        <w:rPr>
          <w:rFonts w:ascii="Calibri" w:hAnsi="Calibri" w:cs="Arial"/>
          <w:color w:val="FF6600"/>
          <w:sz w:val="22"/>
          <w:lang w:val="bs-Latn-BA"/>
        </w:rPr>
      </w:pPr>
    </w:p>
    <w:p w14:paraId="78C0C28A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15F4299D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52ED1AB7" w14:textId="77777777" w:rsidR="00195D6A" w:rsidRPr="000F53A0" w:rsidRDefault="00195D6A">
      <w:pPr>
        <w:rPr>
          <w:rFonts w:ascii="Calibri" w:hAnsi="Calibri" w:cs="Arial"/>
          <w:color w:val="FF6600"/>
          <w:sz w:val="22"/>
          <w:lang w:val="bs-Latn-BA"/>
        </w:rPr>
      </w:pPr>
    </w:p>
    <w:p w14:paraId="026888BB" w14:textId="65017681" w:rsidR="00195D6A" w:rsidRPr="000F53A0" w:rsidRDefault="00416457" w:rsidP="00AE0D50">
      <w:pPr>
        <w:jc w:val="center"/>
        <w:rPr>
          <w:rFonts w:ascii="Calibri" w:hAnsi="Calibri" w:cs="Arial"/>
          <w:b/>
          <w:sz w:val="22"/>
          <w:lang w:val="bs-Latn-BA"/>
        </w:rPr>
      </w:pPr>
      <w:r w:rsidRPr="000F53A0">
        <w:rPr>
          <w:rFonts w:ascii="Calibri" w:hAnsi="Calibri" w:cs="Arial"/>
          <w:b/>
          <w:sz w:val="22"/>
          <w:lang w:val="bs-Latn-BA"/>
        </w:rPr>
        <w:t xml:space="preserve">Sarajevo, </w:t>
      </w:r>
      <w:r w:rsidR="002A2C9F" w:rsidRPr="000F53A0">
        <w:rPr>
          <w:rFonts w:ascii="Calibri" w:hAnsi="Calibri" w:cs="Arial"/>
          <w:b/>
          <w:sz w:val="22"/>
          <w:lang w:val="bs-Latn-BA"/>
        </w:rPr>
        <w:t>j</w:t>
      </w:r>
      <w:r w:rsidR="00656B78" w:rsidRPr="000F53A0">
        <w:rPr>
          <w:rFonts w:ascii="Calibri" w:hAnsi="Calibri" w:cs="Arial"/>
          <w:b/>
          <w:sz w:val="22"/>
          <w:lang w:val="bs-Latn-BA"/>
        </w:rPr>
        <w:t>u</w:t>
      </w:r>
      <w:r w:rsidR="00726AD9">
        <w:rPr>
          <w:rFonts w:ascii="Calibri" w:hAnsi="Calibri" w:cs="Arial"/>
          <w:b/>
          <w:sz w:val="22"/>
          <w:lang w:val="bs-Latn-BA"/>
        </w:rPr>
        <w:t>ni</w:t>
      </w:r>
      <w:r w:rsidR="00195D6A" w:rsidRPr="000F53A0">
        <w:rPr>
          <w:rFonts w:ascii="Calibri" w:hAnsi="Calibri" w:cs="Arial"/>
          <w:b/>
          <w:sz w:val="22"/>
          <w:lang w:val="bs-Latn-BA"/>
        </w:rPr>
        <w:t xml:space="preserve"> 20</w:t>
      </w:r>
      <w:r w:rsidR="00CE1748" w:rsidRPr="000F53A0">
        <w:rPr>
          <w:rFonts w:ascii="Calibri" w:hAnsi="Calibri" w:cs="Arial"/>
          <w:b/>
          <w:sz w:val="22"/>
          <w:lang w:val="bs-Latn-BA"/>
        </w:rPr>
        <w:t>2</w:t>
      </w:r>
      <w:r w:rsidR="00726AD9">
        <w:rPr>
          <w:rFonts w:ascii="Calibri" w:hAnsi="Calibri" w:cs="Arial"/>
          <w:b/>
          <w:sz w:val="22"/>
          <w:lang w:val="bs-Latn-BA"/>
        </w:rPr>
        <w:t>6</w:t>
      </w:r>
      <w:r w:rsidR="00195D6A" w:rsidRPr="000F53A0">
        <w:rPr>
          <w:rFonts w:ascii="Calibri" w:hAnsi="Calibri" w:cs="Arial"/>
          <w:b/>
          <w:sz w:val="22"/>
          <w:lang w:val="bs-Latn-BA"/>
        </w:rPr>
        <w:t>.</w:t>
      </w:r>
      <w:r w:rsidR="0049345A">
        <w:rPr>
          <w:rFonts w:ascii="Calibri" w:hAnsi="Calibri" w:cs="Arial"/>
          <w:b/>
          <w:sz w:val="22"/>
          <w:lang w:val="bs-Latn-BA"/>
        </w:rPr>
        <w:t>godine</w:t>
      </w:r>
    </w:p>
    <w:p w14:paraId="15F048BC" w14:textId="3E230AEC" w:rsidR="00727956" w:rsidRPr="000F53A0" w:rsidRDefault="00727956" w:rsidP="00195D6A">
      <w:pPr>
        <w:jc w:val="center"/>
        <w:rPr>
          <w:rFonts w:ascii="Calibri" w:hAnsi="Calibri" w:cs="Arial"/>
          <w:b/>
          <w:bCs/>
          <w:sz w:val="22"/>
          <w:szCs w:val="28"/>
          <w:lang w:val="bs-Latn-BA" w:bidi="en-US"/>
        </w:rPr>
      </w:pPr>
    </w:p>
    <w:sdt>
      <w:sdtPr>
        <w:rPr>
          <w:rFonts w:ascii="Times New Roman" w:hAnsi="Times New Roman" w:cs="Calibri"/>
          <w:b w:val="0"/>
          <w:bCs w:val="0"/>
          <w:caps/>
          <w:color w:val="auto"/>
          <w:sz w:val="32"/>
          <w:szCs w:val="32"/>
          <w:u w:val="single"/>
          <w:lang w:val="bs-Latn-BA" w:eastAsia="en-US"/>
        </w:rPr>
        <w:id w:val="-825203365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noProof/>
          <w:sz w:val="22"/>
          <w:szCs w:val="22"/>
        </w:rPr>
      </w:sdtEndPr>
      <w:sdtContent>
        <w:p w14:paraId="4DDE7A77" w14:textId="6CD78974" w:rsidR="002F76F2" w:rsidRPr="000F53A0" w:rsidRDefault="00944683" w:rsidP="00944683">
          <w:pPr>
            <w:pStyle w:val="TOCHeading"/>
            <w:jc w:val="center"/>
            <w:rPr>
              <w:rFonts w:asciiTheme="minorHAnsi" w:hAnsiTheme="minorHAnsi"/>
              <w:color w:val="FF6600"/>
              <w:sz w:val="32"/>
              <w:szCs w:val="32"/>
              <w:lang w:val="bs-Latn-BA"/>
            </w:rPr>
          </w:pPr>
          <w:r w:rsidRPr="000F53A0">
            <w:rPr>
              <w:rFonts w:asciiTheme="minorHAnsi" w:hAnsiTheme="minorHAnsi"/>
              <w:color w:val="FF6600"/>
              <w:sz w:val="32"/>
              <w:szCs w:val="32"/>
              <w:lang w:val="bs-Latn-BA"/>
            </w:rPr>
            <w:t>SADRŽAJ</w:t>
          </w:r>
        </w:p>
        <w:p w14:paraId="589EACCA" w14:textId="5E13E8B7" w:rsidR="00F57933" w:rsidRPr="00092708" w:rsidRDefault="002F76F2">
          <w:pPr>
            <w:pStyle w:val="TOC1"/>
            <w:tabs>
              <w:tab w:val="left" w:pos="39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u w:val="none"/>
              <w:lang w:val="bs-Latn-BA" w:eastAsia="bs-Latn-BA"/>
            </w:rPr>
          </w:pPr>
          <w:r w:rsidRPr="00092708">
            <w:rPr>
              <w:u w:val="none"/>
              <w:lang w:val="bs-Latn-BA"/>
            </w:rPr>
            <w:fldChar w:fldCharType="begin"/>
          </w:r>
          <w:r w:rsidRPr="00092708">
            <w:rPr>
              <w:u w:val="none"/>
              <w:lang w:val="bs-Latn-BA"/>
            </w:rPr>
            <w:instrText xml:space="preserve"> TOC \o "1-3" \h \z \u </w:instrText>
          </w:r>
          <w:r w:rsidRPr="00092708">
            <w:rPr>
              <w:u w:val="none"/>
              <w:lang w:val="bs-Latn-BA"/>
            </w:rPr>
            <w:fldChar w:fldCharType="separate"/>
          </w:r>
          <w:hyperlink w:anchor="_Toc108171735" w:history="1">
            <w:r w:rsidR="00F57933" w:rsidRPr="00092708">
              <w:rPr>
                <w:rStyle w:val="Hyperlink"/>
                <w:rFonts w:cs="Arial"/>
                <w:noProof/>
                <w:u w:val="none"/>
                <w:lang w:val="bs-Latn-BA" w:bidi="en-US"/>
              </w:rPr>
              <w:t>1.</w:t>
            </w:r>
            <w:r w:rsidR="00F57933" w:rsidRPr="0009270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u w:val="none"/>
                <w:lang w:val="bs-Latn-BA" w:eastAsia="bs-Latn-BA"/>
              </w:rPr>
              <w:tab/>
            </w:r>
            <w:r w:rsidR="00F57933" w:rsidRPr="00092708">
              <w:rPr>
                <w:rStyle w:val="Hyperlink"/>
                <w:rFonts w:cs="Arial"/>
                <w:noProof/>
                <w:u w:val="none"/>
                <w:lang w:val="bs-Latn-BA" w:bidi="en-US"/>
              </w:rPr>
              <w:t xml:space="preserve">OPŠTI PODACI </w:t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tab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begin"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instrText xml:space="preserve"> PAGEREF _Toc108171735 \h </w:instrText>
            </w:r>
            <w:r w:rsidR="00F57933" w:rsidRPr="00092708">
              <w:rPr>
                <w:noProof/>
                <w:webHidden/>
                <w:u w:val="none"/>
                <w:lang w:val="bs-Latn-BA"/>
              </w:rPr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separate"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t>3</w:t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end"/>
            </w:r>
          </w:hyperlink>
        </w:p>
        <w:p w14:paraId="5A57A94F" w14:textId="67325BA3" w:rsidR="00F57933" w:rsidRDefault="006B6E1E">
          <w:pPr>
            <w:pStyle w:val="TOC1"/>
            <w:tabs>
              <w:tab w:val="left" w:pos="390"/>
              <w:tab w:val="right" w:leader="dot" w:pos="9017"/>
            </w:tabs>
            <w:rPr>
              <w:noProof/>
              <w:u w:val="none"/>
              <w:lang w:val="bs-Latn-BA"/>
            </w:rPr>
          </w:pPr>
          <w:hyperlink w:anchor="_Toc108171736" w:history="1">
            <w:r w:rsidR="00F57933" w:rsidRPr="00092708">
              <w:rPr>
                <w:rStyle w:val="Hyperlink"/>
                <w:rFonts w:cs="Arial"/>
                <w:noProof/>
                <w:u w:val="none"/>
                <w:lang w:val="bs-Latn-BA" w:bidi="en-US"/>
              </w:rPr>
              <w:t>2.</w:t>
            </w:r>
            <w:r w:rsidR="00F57933" w:rsidRPr="0009270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u w:val="none"/>
                <w:lang w:val="bs-Latn-BA" w:eastAsia="bs-Latn-BA"/>
              </w:rPr>
              <w:tab/>
            </w:r>
            <w:r w:rsidR="00CB5189" w:rsidRPr="00CB5189">
              <w:rPr>
                <w:rStyle w:val="Hyperlink"/>
                <w:rFonts w:cs="Arial"/>
                <w:noProof/>
                <w:u w:val="none"/>
                <w:lang w:val="bs-Latn-BA" w:bidi="en-US"/>
              </w:rPr>
              <w:t>TEHNIČKI ZAHTJEVI</w:t>
            </w:r>
            <w:r w:rsidR="00A84232">
              <w:rPr>
                <w:rStyle w:val="Hyperlink"/>
                <w:rFonts w:cs="Arial"/>
                <w:noProof/>
                <w:u w:val="none"/>
                <w:lang w:val="bs-Latn-BA" w:bidi="en-US"/>
              </w:rPr>
              <w:t xml:space="preserve"> </w:t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tab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begin"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instrText xml:space="preserve"> PAGEREF _Toc108171736 \h </w:instrText>
            </w:r>
            <w:r w:rsidR="00F57933" w:rsidRPr="00092708">
              <w:rPr>
                <w:noProof/>
                <w:webHidden/>
                <w:u w:val="none"/>
                <w:lang w:val="bs-Latn-BA"/>
              </w:rPr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separate"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t>4</w:t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end"/>
            </w:r>
          </w:hyperlink>
        </w:p>
        <w:p w14:paraId="11F27620" w14:textId="468B2690" w:rsidR="00CB5189" w:rsidRPr="00CB5189" w:rsidRDefault="00CB5189" w:rsidP="00CB5189">
          <w:pPr>
            <w:rPr>
              <w:rFonts w:asciiTheme="minorHAnsi" w:eastAsiaTheme="minorEastAsia" w:hAnsiTheme="minorHAnsi" w:cstheme="minorHAnsi"/>
              <w:b/>
              <w:sz w:val="22"/>
              <w:szCs w:val="22"/>
              <w:lang w:val="bs-Latn-BA"/>
            </w:rPr>
          </w:pPr>
          <w:r w:rsidRPr="00CB5189">
            <w:rPr>
              <w:rFonts w:asciiTheme="minorHAnsi" w:eastAsiaTheme="minorEastAsia" w:hAnsiTheme="minorHAnsi" w:cstheme="minorHAnsi"/>
              <w:b/>
              <w:sz w:val="22"/>
              <w:szCs w:val="22"/>
              <w:lang w:val="bs-Latn-BA"/>
            </w:rPr>
            <w:t>2.1 ARHITEKTONSKO-GRAĐEVINSKI ZAHTJEVI ..............................................</w:t>
          </w:r>
          <w:r>
            <w:rPr>
              <w:rFonts w:asciiTheme="minorHAnsi" w:eastAsiaTheme="minorEastAsia" w:hAnsiTheme="minorHAnsi" w:cstheme="minorHAnsi"/>
              <w:b/>
              <w:sz w:val="22"/>
              <w:szCs w:val="22"/>
              <w:lang w:val="bs-Latn-BA"/>
            </w:rPr>
            <w:t>......................</w:t>
          </w:r>
          <w:r w:rsidRPr="00CB5189">
            <w:rPr>
              <w:rFonts w:asciiTheme="minorHAnsi" w:eastAsiaTheme="minorEastAsia" w:hAnsiTheme="minorHAnsi" w:cstheme="minorHAnsi"/>
              <w:b/>
              <w:sz w:val="22"/>
              <w:szCs w:val="22"/>
              <w:lang w:val="bs-Latn-BA"/>
            </w:rPr>
            <w:t>........... 5</w:t>
          </w:r>
        </w:p>
        <w:p w14:paraId="5A734512" w14:textId="0799D78C" w:rsidR="00F57933" w:rsidRPr="00092708" w:rsidRDefault="006B6E1E">
          <w:pPr>
            <w:pStyle w:val="TOC1"/>
            <w:tabs>
              <w:tab w:val="left" w:pos="39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u w:val="none"/>
              <w:lang w:val="bs-Latn-BA" w:eastAsia="bs-Latn-BA"/>
            </w:rPr>
          </w:pPr>
          <w:hyperlink w:anchor="_Toc108171737" w:history="1">
            <w:r w:rsidR="00CB5189">
              <w:rPr>
                <w:rStyle w:val="Hyperlink"/>
                <w:rFonts w:cs="Arial"/>
                <w:noProof/>
                <w:u w:val="none"/>
                <w:lang w:val="bs-Latn-BA" w:bidi="en-US"/>
              </w:rPr>
              <w:t>2.</w:t>
            </w:r>
          </w:hyperlink>
          <w:r w:rsidR="00CB5189">
            <w:rPr>
              <w:noProof/>
              <w:u w:val="none"/>
              <w:lang w:val="bs-Latn-BA"/>
            </w:rPr>
            <w:t xml:space="preserve">2 </w:t>
          </w:r>
          <w:hyperlink w:anchor="_Toc108171738" w:history="1">
            <w:r w:rsidR="00F57933" w:rsidRPr="0009270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u w:val="none"/>
                <w:lang w:val="bs-Latn-BA" w:eastAsia="bs-Latn-BA"/>
              </w:rPr>
              <w:tab/>
            </w:r>
            <w:r w:rsidR="00CB5189" w:rsidRPr="00CB5189">
              <w:rPr>
                <w:rStyle w:val="Hyperlink"/>
                <w:rFonts w:cs="Arial"/>
                <w:noProof/>
                <w:u w:val="none"/>
                <w:lang w:val="bs-Latn-BA" w:bidi="en-US"/>
              </w:rPr>
              <w:t>ZAHTJEVI ZA ELEKTROINSTALACIJE</w:t>
            </w:r>
            <w:r w:rsidR="00F57933" w:rsidRPr="00092708">
              <w:rPr>
                <w:rStyle w:val="Hyperlink"/>
                <w:rFonts w:cs="Arial"/>
                <w:noProof/>
                <w:u w:val="none"/>
                <w:lang w:val="bs-Latn-BA" w:bidi="en-US"/>
              </w:rPr>
              <w:t xml:space="preserve"> </w:t>
            </w:r>
            <w:r w:rsidR="00FF0E71">
              <w:rPr>
                <w:rStyle w:val="Hyperlink"/>
                <w:rFonts w:cs="Arial"/>
                <w:noProof/>
                <w:u w:val="none"/>
                <w:lang w:val="bs-Latn-BA" w:bidi="en-US"/>
              </w:rPr>
              <w:t>.........................................................................................</w:t>
            </w:r>
          </w:hyperlink>
          <w:r w:rsidR="00FF0E71">
            <w:rPr>
              <w:noProof/>
              <w:u w:val="none"/>
              <w:lang w:val="bs-Latn-BA"/>
            </w:rPr>
            <w:t xml:space="preserve"> 7</w:t>
          </w:r>
        </w:p>
        <w:p w14:paraId="5B0F0079" w14:textId="68FCAD71" w:rsidR="00F57933" w:rsidRPr="00092708" w:rsidRDefault="006B6E1E">
          <w:pPr>
            <w:pStyle w:val="TOC1"/>
            <w:tabs>
              <w:tab w:val="left" w:pos="39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u w:val="none"/>
              <w:lang w:val="bs-Latn-BA" w:eastAsia="bs-Latn-BA"/>
            </w:rPr>
          </w:pPr>
          <w:hyperlink w:anchor="_Toc108171740" w:history="1">
            <w:r w:rsidR="00FF0E71">
              <w:rPr>
                <w:rStyle w:val="Hyperlink"/>
                <w:rFonts w:cs="Arial"/>
                <w:noProof/>
                <w:u w:val="none"/>
                <w:lang w:val="bs-Latn-BA" w:bidi="en-US"/>
              </w:rPr>
              <w:t>3</w:t>
            </w:r>
            <w:r w:rsidR="00F57933" w:rsidRPr="00092708">
              <w:rPr>
                <w:rStyle w:val="Hyperlink"/>
                <w:rFonts w:cs="Arial"/>
                <w:noProof/>
                <w:u w:val="none"/>
                <w:lang w:val="bs-Latn-BA" w:bidi="en-US"/>
              </w:rPr>
              <w:t>.</w:t>
            </w:r>
            <w:r w:rsidR="00F57933" w:rsidRPr="0009270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u w:val="none"/>
                <w:lang w:val="bs-Latn-BA" w:eastAsia="bs-Latn-BA"/>
              </w:rPr>
              <w:tab/>
            </w:r>
            <w:r w:rsidR="00F57933" w:rsidRPr="00092708">
              <w:rPr>
                <w:rStyle w:val="Hyperlink"/>
                <w:rFonts w:cs="Arial"/>
                <w:noProof/>
                <w:u w:val="none"/>
                <w:lang w:val="bs-Latn-BA" w:bidi="en-US"/>
              </w:rPr>
              <w:t xml:space="preserve">OSTALI ZAHTJEVI </w:t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tab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begin"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instrText xml:space="preserve"> PAGEREF _Toc108171740 \h </w:instrText>
            </w:r>
            <w:r w:rsidR="00F57933" w:rsidRPr="00092708">
              <w:rPr>
                <w:noProof/>
                <w:webHidden/>
                <w:u w:val="none"/>
                <w:lang w:val="bs-Latn-BA"/>
              </w:rPr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separate"/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t>1</w:t>
            </w:r>
            <w:r w:rsidR="00F57933" w:rsidRPr="00092708">
              <w:rPr>
                <w:noProof/>
                <w:webHidden/>
                <w:u w:val="none"/>
                <w:lang w:val="bs-Latn-BA"/>
              </w:rPr>
              <w:fldChar w:fldCharType="end"/>
            </w:r>
          </w:hyperlink>
          <w:r w:rsidR="00FF0E71">
            <w:rPr>
              <w:noProof/>
              <w:u w:val="none"/>
              <w:lang w:val="bs-Latn-BA"/>
            </w:rPr>
            <w:t>0</w:t>
          </w:r>
        </w:p>
        <w:p w14:paraId="6B0D045D" w14:textId="2ADB2CB9" w:rsidR="002F76F2" w:rsidRPr="000F53A0" w:rsidRDefault="002F76F2" w:rsidP="00FC6788">
          <w:pPr>
            <w:pStyle w:val="TOC1"/>
            <w:tabs>
              <w:tab w:val="right" w:leader="dot" w:pos="9017"/>
            </w:tabs>
            <w:rPr>
              <w:lang w:val="bs-Latn-BA"/>
            </w:rPr>
          </w:pPr>
          <w:r w:rsidRPr="00092708">
            <w:rPr>
              <w:b w:val="0"/>
              <w:bCs w:val="0"/>
              <w:noProof/>
              <w:u w:val="none"/>
              <w:lang w:val="bs-Latn-BA"/>
            </w:rPr>
            <w:fldChar w:fldCharType="end"/>
          </w:r>
        </w:p>
      </w:sdtContent>
    </w:sdt>
    <w:p w14:paraId="1E35EABA" w14:textId="6DF6D64D" w:rsidR="007344AC" w:rsidRPr="000F53A0" w:rsidRDefault="002F76F2" w:rsidP="00186579">
      <w:pPr>
        <w:pStyle w:val="Heading1"/>
        <w:numPr>
          <w:ilvl w:val="0"/>
          <w:numId w:val="29"/>
        </w:numPr>
        <w:spacing w:before="0" w:line="20" w:lineRule="atLeast"/>
        <w:rPr>
          <w:rFonts w:ascii="Calibri" w:hAnsi="Calibri" w:cs="Arial"/>
          <w:color w:val="ED7D31" w:themeColor="accent2"/>
          <w:sz w:val="32"/>
          <w:szCs w:val="32"/>
          <w:lang w:val="bs-Latn-BA"/>
        </w:rPr>
      </w:pPr>
      <w:r w:rsidRPr="000F53A0">
        <w:rPr>
          <w:rFonts w:ascii="Calibri" w:hAnsi="Calibri" w:cs="Arial"/>
          <w:color w:val="FF6600"/>
          <w:lang w:val="bs-Latn-BA"/>
        </w:rPr>
        <w:br w:type="page"/>
      </w:r>
      <w:bookmarkStart w:id="1" w:name="_Toc108171735"/>
      <w:r w:rsidR="007344AC" w:rsidRPr="000F53A0">
        <w:rPr>
          <w:rFonts w:ascii="Calibri" w:hAnsi="Calibri" w:cs="Arial"/>
          <w:color w:val="ED7D31" w:themeColor="accent2"/>
          <w:sz w:val="32"/>
          <w:szCs w:val="32"/>
          <w:lang w:val="bs-Latn-BA"/>
        </w:rPr>
        <w:lastRenderedPageBreak/>
        <w:t>OP</w:t>
      </w:r>
      <w:r w:rsidR="00AD18FA" w:rsidRPr="000F53A0">
        <w:rPr>
          <w:rFonts w:ascii="Calibri" w:hAnsi="Calibri" w:cs="Arial"/>
          <w:color w:val="ED7D31" w:themeColor="accent2"/>
          <w:sz w:val="32"/>
          <w:szCs w:val="32"/>
          <w:lang w:val="bs-Latn-BA"/>
        </w:rPr>
        <w:t>ŠT</w:t>
      </w:r>
      <w:r w:rsidR="007344AC" w:rsidRPr="000F53A0">
        <w:rPr>
          <w:rFonts w:ascii="Calibri" w:hAnsi="Calibri" w:cs="Arial"/>
          <w:color w:val="ED7D31" w:themeColor="accent2"/>
          <w:sz w:val="32"/>
          <w:szCs w:val="32"/>
          <w:lang w:val="bs-Latn-BA"/>
        </w:rPr>
        <w:t>I PODACI</w:t>
      </w:r>
      <w:bookmarkEnd w:id="0"/>
      <w:bookmarkEnd w:id="1"/>
    </w:p>
    <w:p w14:paraId="0DCB759F" w14:textId="77777777" w:rsidR="00255763" w:rsidRPr="000F53A0" w:rsidRDefault="00255763" w:rsidP="00255763">
      <w:pPr>
        <w:rPr>
          <w:rFonts w:asciiTheme="minorHAnsi" w:hAnsiTheme="minorHAnsi"/>
          <w:sz w:val="22"/>
          <w:lang w:val="bs-Latn-BA" w:bidi="en-US"/>
        </w:rPr>
      </w:pPr>
    </w:p>
    <w:p w14:paraId="1E69545B" w14:textId="7CC22C09" w:rsidR="00E24392" w:rsidRPr="000F53A0" w:rsidRDefault="007344AC" w:rsidP="007F26EE">
      <w:pPr>
        <w:ind w:left="2829" w:hanging="2829"/>
        <w:jc w:val="both"/>
        <w:rPr>
          <w:rFonts w:asciiTheme="minorHAnsi" w:hAnsiTheme="minorHAnsi" w:cs="Arial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>Naziv dokumenta:</w:t>
      </w:r>
      <w:r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r w:rsidR="007F26EE" w:rsidRPr="000F53A0">
        <w:rPr>
          <w:rFonts w:ascii="Calibri" w:hAnsi="Calibri" w:cs="Arial"/>
          <w:sz w:val="22"/>
          <w:szCs w:val="22"/>
          <w:lang w:val="bs-Latn-BA"/>
        </w:rPr>
        <w:t xml:space="preserve">Projektni zadatak </w:t>
      </w:r>
      <w:r w:rsidR="00E24392" w:rsidRPr="000F53A0">
        <w:rPr>
          <w:rFonts w:ascii="Calibri" w:hAnsi="Calibri" w:cs="Arial"/>
          <w:sz w:val="22"/>
          <w:szCs w:val="22"/>
          <w:lang w:val="bs-Latn-BA"/>
        </w:rPr>
        <w:t>za</w:t>
      </w:r>
      <w:r w:rsidR="007F26EE" w:rsidRPr="000F53A0">
        <w:rPr>
          <w:rFonts w:ascii="Calibri" w:hAnsi="Calibri" w:cs="Arial"/>
          <w:sz w:val="22"/>
          <w:szCs w:val="22"/>
          <w:lang w:val="bs-Latn-BA"/>
        </w:rPr>
        <w:t xml:space="preserve"> izradu Glavnog projekta</w:t>
      </w:r>
      <w:r w:rsidR="00E24392" w:rsidRPr="000F53A0">
        <w:rPr>
          <w:rFonts w:ascii="Calibri" w:hAnsi="Calibri" w:cs="Arial"/>
          <w:sz w:val="22"/>
          <w:szCs w:val="22"/>
          <w:lang w:val="bs-Latn-BA"/>
        </w:rPr>
        <w:t xml:space="preserve"> </w:t>
      </w:r>
      <w:r w:rsidR="00CE1748" w:rsidRPr="000F53A0">
        <w:rPr>
          <w:rFonts w:ascii="Calibri" w:hAnsi="Calibri" w:cs="Arial"/>
          <w:sz w:val="22"/>
          <w:szCs w:val="22"/>
          <w:lang w:val="bs-Latn-BA"/>
        </w:rPr>
        <w:t>izgradnj</w:t>
      </w:r>
      <w:r w:rsidR="007F26EE" w:rsidRPr="000F53A0">
        <w:rPr>
          <w:rFonts w:ascii="Calibri" w:hAnsi="Calibri" w:cs="Arial"/>
          <w:sz w:val="22"/>
          <w:szCs w:val="22"/>
          <w:lang w:val="bs-Latn-BA"/>
        </w:rPr>
        <w:t>e</w:t>
      </w:r>
      <w:r w:rsidR="00726AD9">
        <w:rPr>
          <w:rFonts w:ascii="Calibri" w:hAnsi="Calibri" w:cs="Arial"/>
          <w:sz w:val="22"/>
          <w:szCs w:val="22"/>
          <w:lang w:val="bs-Latn-BA"/>
        </w:rPr>
        <w:t xml:space="preserve"> </w:t>
      </w:r>
      <w:proofErr w:type="spellStart"/>
      <w:r w:rsidR="00726AD9">
        <w:rPr>
          <w:rFonts w:ascii="Calibri" w:hAnsi="Calibri" w:cs="Arial"/>
          <w:sz w:val="22"/>
          <w:szCs w:val="22"/>
          <w:lang w:val="bs-Latn-BA"/>
        </w:rPr>
        <w:t>off-grid</w:t>
      </w:r>
      <w:proofErr w:type="spellEnd"/>
      <w:r w:rsidR="00AD4CAD">
        <w:rPr>
          <w:rFonts w:ascii="Calibri" w:hAnsi="Calibri" w:cs="Arial"/>
          <w:sz w:val="22"/>
          <w:szCs w:val="22"/>
          <w:lang w:val="bs-Latn-BA"/>
        </w:rPr>
        <w:t xml:space="preserve"> autonomnog</w:t>
      </w:r>
      <w:r w:rsidR="00CE1748" w:rsidRPr="000F53A0">
        <w:rPr>
          <w:rFonts w:ascii="Calibri" w:hAnsi="Calibri" w:cs="Arial"/>
          <w:sz w:val="22"/>
          <w:szCs w:val="22"/>
          <w:lang w:val="bs-Latn-BA"/>
        </w:rPr>
        <w:t xml:space="preserve"> </w:t>
      </w:r>
      <w:r w:rsidR="008752F1">
        <w:rPr>
          <w:rFonts w:ascii="Calibri" w:hAnsi="Calibri" w:cs="Arial"/>
          <w:sz w:val="22"/>
          <w:szCs w:val="22"/>
          <w:lang w:val="bs-Latn-BA"/>
        </w:rPr>
        <w:t>hibridnog</w:t>
      </w:r>
      <w:r w:rsidR="00CE1748" w:rsidRPr="000F53A0">
        <w:rPr>
          <w:rFonts w:ascii="Calibri" w:hAnsi="Calibri" w:cs="Arial"/>
          <w:sz w:val="22"/>
          <w:szCs w:val="22"/>
          <w:lang w:val="bs-Latn-BA"/>
        </w:rPr>
        <w:t xml:space="preserve"> sistema na</w:t>
      </w:r>
      <w:r w:rsidR="008752F1">
        <w:rPr>
          <w:rFonts w:ascii="Calibri" w:hAnsi="Calibri" w:cs="Arial"/>
          <w:sz w:val="22"/>
          <w:szCs w:val="22"/>
          <w:lang w:val="bs-Latn-BA"/>
        </w:rPr>
        <w:t xml:space="preserve">pajanja za BS </w:t>
      </w:r>
      <w:r w:rsidR="00C93498">
        <w:rPr>
          <w:rFonts w:ascii="Calibri" w:hAnsi="Calibri" w:cs="Arial"/>
          <w:sz w:val="22"/>
          <w:szCs w:val="22"/>
          <w:lang w:val="bs-Latn-BA"/>
        </w:rPr>
        <w:t>Sjednica</w:t>
      </w:r>
      <w:r w:rsidR="008735EF" w:rsidRPr="000F53A0">
        <w:rPr>
          <w:rFonts w:asciiTheme="minorHAnsi" w:hAnsiTheme="minorHAnsi" w:cs="Arial"/>
          <w:sz w:val="22"/>
          <w:szCs w:val="22"/>
          <w:lang w:val="bs-Latn-BA"/>
        </w:rPr>
        <w:t>.</w:t>
      </w:r>
    </w:p>
    <w:p w14:paraId="5DF60E47" w14:textId="438EAED5" w:rsidR="007F26EE" w:rsidRPr="000F53A0" w:rsidRDefault="007F26EE" w:rsidP="007F26EE">
      <w:pPr>
        <w:ind w:left="2829" w:hanging="2829"/>
        <w:jc w:val="both"/>
        <w:rPr>
          <w:rFonts w:asciiTheme="minorHAnsi" w:hAnsiTheme="minorHAnsi" w:cs="Arial"/>
          <w:sz w:val="22"/>
          <w:szCs w:val="22"/>
          <w:lang w:val="bs-Latn-BA"/>
        </w:rPr>
      </w:pPr>
    </w:p>
    <w:p w14:paraId="53D5F094" w14:textId="0C6F2C94" w:rsidR="007F26EE" w:rsidRPr="000F53A0" w:rsidRDefault="007F26EE" w:rsidP="007F26EE">
      <w:pPr>
        <w:ind w:left="2829" w:hanging="2829"/>
        <w:jc w:val="both"/>
        <w:rPr>
          <w:rFonts w:asciiTheme="minorHAnsi" w:hAnsiTheme="minorHAnsi" w:cs="Arial"/>
          <w:sz w:val="22"/>
          <w:szCs w:val="22"/>
          <w:lang w:val="bs-Latn-BA"/>
        </w:rPr>
      </w:pPr>
      <w:r w:rsidRPr="000F53A0">
        <w:rPr>
          <w:rFonts w:asciiTheme="minorHAnsi" w:hAnsiTheme="minorHAnsi" w:cs="Arial"/>
          <w:b/>
          <w:sz w:val="22"/>
          <w:szCs w:val="22"/>
          <w:lang w:val="bs-Latn-BA"/>
        </w:rPr>
        <w:t>Investitor:</w:t>
      </w:r>
      <w:r w:rsidRPr="000F53A0">
        <w:rPr>
          <w:rFonts w:asciiTheme="minorHAnsi" w:hAnsiTheme="minorHAnsi" w:cs="Arial"/>
          <w:sz w:val="22"/>
          <w:szCs w:val="22"/>
          <w:lang w:val="bs-Latn-BA"/>
        </w:rPr>
        <w:tab/>
        <w:t>BH Telecom d.d., Sarajevo</w:t>
      </w:r>
    </w:p>
    <w:p w14:paraId="1CCD7377" w14:textId="77777777" w:rsidR="008735EF" w:rsidRPr="000F53A0" w:rsidRDefault="008735EF" w:rsidP="007F26EE">
      <w:pPr>
        <w:ind w:left="2829" w:hanging="2829"/>
        <w:jc w:val="both"/>
        <w:rPr>
          <w:rFonts w:asciiTheme="minorHAnsi" w:hAnsiTheme="minorHAnsi" w:cs="Arial"/>
          <w:bCs/>
          <w:sz w:val="22"/>
          <w:szCs w:val="22"/>
          <w:lang w:val="bs-Latn-BA"/>
        </w:rPr>
      </w:pPr>
    </w:p>
    <w:p w14:paraId="2F46E7C0" w14:textId="40204C1B" w:rsidR="007344AC" w:rsidRPr="000F53A0" w:rsidRDefault="007F26EE" w:rsidP="007F26EE">
      <w:pPr>
        <w:ind w:left="2829" w:hanging="2829"/>
        <w:jc w:val="both"/>
        <w:rPr>
          <w:rFonts w:ascii="Calibri" w:hAnsi="Calibri" w:cs="Arial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>Investicioni objekat</w:t>
      </w:r>
      <w:r w:rsidR="007344AC" w:rsidRPr="000F53A0">
        <w:rPr>
          <w:rFonts w:ascii="Calibri" w:hAnsi="Calibri" w:cs="Arial"/>
          <w:b/>
          <w:sz w:val="22"/>
          <w:szCs w:val="22"/>
          <w:lang w:val="bs-Latn-BA"/>
        </w:rPr>
        <w:t>:</w:t>
      </w:r>
      <w:r w:rsidR="007344AC"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r w:rsidR="008752F1">
        <w:rPr>
          <w:rFonts w:ascii="Calibri" w:hAnsi="Calibri" w:cs="Arial"/>
          <w:sz w:val="22"/>
          <w:szCs w:val="22"/>
          <w:lang w:val="bs-Latn-BA"/>
        </w:rPr>
        <w:t xml:space="preserve">BS </w:t>
      </w:r>
      <w:r w:rsidR="00C93498">
        <w:rPr>
          <w:rFonts w:ascii="Calibri" w:hAnsi="Calibri" w:cs="Arial"/>
          <w:sz w:val="22"/>
          <w:szCs w:val="22"/>
          <w:lang w:val="bs-Latn-BA"/>
        </w:rPr>
        <w:t>Sjednica</w:t>
      </w:r>
    </w:p>
    <w:p w14:paraId="72B52D97" w14:textId="77777777" w:rsidR="008735EF" w:rsidRPr="000F53A0" w:rsidRDefault="008735EF" w:rsidP="007F26EE">
      <w:pPr>
        <w:ind w:left="2829" w:hanging="2829"/>
        <w:jc w:val="both"/>
        <w:rPr>
          <w:rFonts w:ascii="Calibri" w:hAnsi="Calibri" w:cs="Arial"/>
          <w:sz w:val="22"/>
          <w:szCs w:val="22"/>
          <w:lang w:val="bs-Latn-BA"/>
        </w:rPr>
      </w:pPr>
    </w:p>
    <w:p w14:paraId="25320417" w14:textId="16E60DA4" w:rsidR="007344AC" w:rsidRPr="000F53A0" w:rsidRDefault="007F26EE" w:rsidP="007F26EE">
      <w:pPr>
        <w:spacing w:line="20" w:lineRule="atLeast"/>
        <w:ind w:left="2832" w:hanging="2832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 xml:space="preserve">Način </w:t>
      </w:r>
      <w:proofErr w:type="spellStart"/>
      <w:r w:rsidRPr="000F53A0">
        <w:rPr>
          <w:rFonts w:ascii="Calibri" w:hAnsi="Calibri" w:cs="Arial"/>
          <w:b/>
          <w:sz w:val="22"/>
          <w:szCs w:val="22"/>
          <w:lang w:val="bs-Latn-BA"/>
        </w:rPr>
        <w:t>finansiranja</w:t>
      </w:r>
      <w:proofErr w:type="spellEnd"/>
      <w:r w:rsidR="007344AC" w:rsidRPr="000F53A0">
        <w:rPr>
          <w:rFonts w:ascii="Calibri" w:hAnsi="Calibri" w:cs="Arial"/>
          <w:b/>
          <w:sz w:val="22"/>
          <w:szCs w:val="22"/>
          <w:lang w:val="bs-Latn-BA"/>
        </w:rPr>
        <w:t>:</w:t>
      </w:r>
      <w:r w:rsidR="007344AC"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r w:rsidRPr="000F53A0">
        <w:rPr>
          <w:rFonts w:asciiTheme="minorHAnsi" w:hAnsiTheme="minorHAnsi" w:cstheme="minorHAnsi"/>
          <w:sz w:val="22"/>
          <w:szCs w:val="22"/>
          <w:lang w:val="bs-Latn-BA"/>
        </w:rPr>
        <w:t>Vlastita sredstva BH Telecom d.d., predviđena Trogodišnjim planom.</w:t>
      </w:r>
    </w:p>
    <w:p w14:paraId="12A61D5B" w14:textId="77777777" w:rsidR="007F26EE" w:rsidRPr="000F53A0" w:rsidRDefault="007F26EE" w:rsidP="007F26EE">
      <w:pPr>
        <w:spacing w:line="20" w:lineRule="atLeast"/>
        <w:ind w:left="2832" w:hanging="2832"/>
        <w:jc w:val="both"/>
        <w:rPr>
          <w:rFonts w:cs="Arial"/>
          <w:color w:val="FF0000"/>
          <w:lang w:val="bs-Latn-BA"/>
        </w:rPr>
      </w:pPr>
    </w:p>
    <w:p w14:paraId="6555E9E0" w14:textId="257992DB" w:rsidR="001F18A6" w:rsidRPr="000F53A0" w:rsidRDefault="007F26EE" w:rsidP="00302452">
      <w:pPr>
        <w:spacing w:line="20" w:lineRule="atLeast"/>
        <w:ind w:left="2832" w:hanging="2832"/>
        <w:jc w:val="both"/>
        <w:rPr>
          <w:rFonts w:ascii="Calibri" w:hAnsi="Calibri" w:cs="Arial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>Termin plan izgradnje</w:t>
      </w:r>
      <w:r w:rsidR="007344AC" w:rsidRPr="000F53A0">
        <w:rPr>
          <w:rFonts w:ascii="Calibri" w:hAnsi="Calibri" w:cs="Arial"/>
          <w:b/>
          <w:sz w:val="22"/>
          <w:szCs w:val="22"/>
          <w:lang w:val="bs-Latn-BA"/>
        </w:rPr>
        <w:t>:</w:t>
      </w:r>
      <w:r w:rsidR="007344AC" w:rsidRPr="000F53A0">
        <w:rPr>
          <w:rFonts w:ascii="Calibri" w:hAnsi="Calibri" w:cs="Arial"/>
          <w:sz w:val="22"/>
          <w:szCs w:val="22"/>
          <w:lang w:val="bs-Latn-BA"/>
        </w:rPr>
        <w:tab/>
      </w:r>
      <w:r w:rsidR="00302452" w:rsidRPr="009B335D">
        <w:rPr>
          <w:rFonts w:ascii="Calibri" w:hAnsi="Calibri" w:cs="Arial"/>
          <w:sz w:val="22"/>
          <w:szCs w:val="22"/>
          <w:highlight w:val="yellow"/>
          <w:lang w:val="bs-Latn-BA"/>
        </w:rPr>
        <w:t>Usklađen sa Investicionim programom</w:t>
      </w:r>
      <w:r w:rsidR="004C24F7" w:rsidRPr="009B335D">
        <w:rPr>
          <w:rFonts w:ascii="Calibri" w:hAnsi="Calibri" w:cs="Arial"/>
          <w:sz w:val="22"/>
          <w:szCs w:val="22"/>
          <w:highlight w:val="yellow"/>
          <w:lang w:val="bs-Latn-BA"/>
        </w:rPr>
        <w:t xml:space="preserve"> - kraj I</w:t>
      </w:r>
      <w:r w:rsidR="000751EE" w:rsidRPr="009B335D">
        <w:rPr>
          <w:rFonts w:ascii="Calibri" w:hAnsi="Calibri" w:cs="Arial"/>
          <w:sz w:val="22"/>
          <w:szCs w:val="22"/>
          <w:highlight w:val="yellow"/>
          <w:lang w:val="bs-Latn-BA"/>
        </w:rPr>
        <w:t>V</w:t>
      </w:r>
      <w:r w:rsidR="004C24F7" w:rsidRPr="009B335D">
        <w:rPr>
          <w:rFonts w:ascii="Calibri" w:hAnsi="Calibri" w:cs="Arial"/>
          <w:sz w:val="22"/>
          <w:szCs w:val="22"/>
          <w:highlight w:val="yellow"/>
          <w:lang w:val="bs-Latn-BA"/>
        </w:rPr>
        <w:t xml:space="preserve"> kvartala 202</w:t>
      </w:r>
      <w:r w:rsidR="00611E84">
        <w:rPr>
          <w:rFonts w:ascii="Calibri" w:hAnsi="Calibri" w:cs="Arial"/>
          <w:sz w:val="22"/>
          <w:szCs w:val="22"/>
          <w:highlight w:val="yellow"/>
          <w:lang w:val="bs-Latn-BA"/>
        </w:rPr>
        <w:t>6</w:t>
      </w:r>
      <w:r w:rsidR="004C24F7" w:rsidRPr="009B335D">
        <w:rPr>
          <w:rFonts w:ascii="Calibri" w:hAnsi="Calibri" w:cs="Arial"/>
          <w:sz w:val="22"/>
          <w:szCs w:val="22"/>
          <w:highlight w:val="yellow"/>
          <w:lang w:val="bs-Latn-BA"/>
        </w:rPr>
        <w:t>. godine</w:t>
      </w:r>
      <w:r w:rsidR="004C24F7" w:rsidRPr="000F53A0">
        <w:rPr>
          <w:rFonts w:ascii="Calibri" w:hAnsi="Calibri" w:cs="Arial"/>
          <w:sz w:val="22"/>
          <w:szCs w:val="22"/>
          <w:lang w:val="bs-Latn-BA"/>
        </w:rPr>
        <w:t>.</w:t>
      </w:r>
    </w:p>
    <w:p w14:paraId="65267FB9" w14:textId="10FEDA51" w:rsidR="00C96ABF" w:rsidRPr="000F53A0" w:rsidRDefault="00C96ABF" w:rsidP="00302452">
      <w:pPr>
        <w:spacing w:line="20" w:lineRule="atLeast"/>
        <w:ind w:left="2832" w:hanging="2832"/>
        <w:jc w:val="both"/>
        <w:rPr>
          <w:rFonts w:asciiTheme="minorHAnsi" w:hAnsiTheme="minorHAnsi" w:cstheme="minorHAnsi"/>
          <w:sz w:val="22"/>
          <w:lang w:val="bs-Latn-BA"/>
        </w:rPr>
      </w:pPr>
    </w:p>
    <w:p w14:paraId="153ED572" w14:textId="7E050FB1" w:rsidR="008F0776" w:rsidRPr="000F53A0" w:rsidRDefault="00C96ABF" w:rsidP="00302452">
      <w:pPr>
        <w:spacing w:line="20" w:lineRule="atLeast"/>
        <w:ind w:left="2832" w:hanging="2832"/>
        <w:jc w:val="both"/>
        <w:rPr>
          <w:rFonts w:asciiTheme="minorHAnsi" w:hAnsiTheme="minorHAnsi" w:cstheme="minorHAnsi"/>
          <w:sz w:val="22"/>
          <w:lang w:val="bs-Latn-BA"/>
        </w:rPr>
      </w:pPr>
      <w:r w:rsidRPr="000F53A0">
        <w:rPr>
          <w:rFonts w:asciiTheme="minorHAnsi" w:hAnsiTheme="minorHAnsi" w:cstheme="minorHAnsi"/>
          <w:b/>
          <w:sz w:val="22"/>
          <w:lang w:val="bs-Latn-BA"/>
        </w:rPr>
        <w:t>Investicioni program:</w:t>
      </w:r>
      <w:r w:rsidRPr="000F53A0">
        <w:rPr>
          <w:rFonts w:asciiTheme="minorHAnsi" w:hAnsiTheme="minorHAnsi" w:cstheme="minorHAnsi"/>
          <w:sz w:val="22"/>
          <w:lang w:val="bs-Latn-BA"/>
        </w:rPr>
        <w:tab/>
      </w:r>
      <w:r w:rsidRPr="009B335D">
        <w:rPr>
          <w:rFonts w:asciiTheme="minorHAnsi" w:hAnsiTheme="minorHAnsi" w:cstheme="minorHAnsi"/>
          <w:sz w:val="22"/>
          <w:highlight w:val="yellow"/>
          <w:lang w:val="bs-Latn-BA"/>
        </w:rPr>
        <w:t xml:space="preserve">Investicioni program za izgradnju </w:t>
      </w:r>
      <w:r w:rsidR="000751EE" w:rsidRPr="009B335D">
        <w:rPr>
          <w:rFonts w:asciiTheme="minorHAnsi" w:hAnsiTheme="minorHAnsi" w:cstheme="minorHAnsi"/>
          <w:sz w:val="22"/>
          <w:highlight w:val="yellow"/>
          <w:lang w:val="bs-Latn-BA"/>
        </w:rPr>
        <w:t xml:space="preserve">BS </w:t>
      </w:r>
      <w:r w:rsidR="00726AD9">
        <w:rPr>
          <w:rFonts w:asciiTheme="minorHAnsi" w:hAnsiTheme="minorHAnsi" w:cstheme="minorHAnsi"/>
          <w:sz w:val="22"/>
          <w:highlight w:val="yellow"/>
          <w:lang w:val="bs-Latn-BA"/>
        </w:rPr>
        <w:t>Sjednica</w:t>
      </w:r>
      <w:r w:rsidR="0031501F">
        <w:rPr>
          <w:rFonts w:asciiTheme="minorHAnsi" w:hAnsiTheme="minorHAnsi" w:cstheme="minorHAnsi"/>
          <w:sz w:val="22"/>
          <w:highlight w:val="yellow"/>
          <w:lang w:val="bs-Latn-BA"/>
        </w:rPr>
        <w:t xml:space="preserve"> nije zaseban, već zajednički za sve BS iz 202</w:t>
      </w:r>
      <w:r w:rsidR="00726AD9">
        <w:rPr>
          <w:rFonts w:asciiTheme="minorHAnsi" w:hAnsiTheme="minorHAnsi" w:cstheme="minorHAnsi"/>
          <w:sz w:val="22"/>
          <w:highlight w:val="yellow"/>
          <w:lang w:val="bs-Latn-BA"/>
        </w:rPr>
        <w:t>6</w:t>
      </w:r>
      <w:r w:rsidR="0031501F">
        <w:rPr>
          <w:rFonts w:asciiTheme="minorHAnsi" w:hAnsiTheme="minorHAnsi" w:cstheme="minorHAnsi"/>
          <w:sz w:val="22"/>
          <w:highlight w:val="yellow"/>
          <w:lang w:val="bs-Latn-BA"/>
        </w:rPr>
        <w:t>. godine.</w:t>
      </w:r>
    </w:p>
    <w:p w14:paraId="5FA8211E" w14:textId="0FDAFD1E" w:rsidR="00425AA0" w:rsidRPr="000F53A0" w:rsidRDefault="00425AA0" w:rsidP="007F26EE">
      <w:pPr>
        <w:tabs>
          <w:tab w:val="left" w:pos="4111"/>
        </w:tabs>
        <w:spacing w:line="20" w:lineRule="atLeast"/>
        <w:jc w:val="both"/>
        <w:rPr>
          <w:rFonts w:asciiTheme="minorHAnsi" w:hAnsiTheme="minorHAnsi" w:cstheme="minorHAnsi"/>
          <w:sz w:val="20"/>
          <w:lang w:val="bs-Latn-BA"/>
        </w:rPr>
      </w:pPr>
    </w:p>
    <w:p w14:paraId="35EDB5A3" w14:textId="79080419" w:rsidR="00BC21C8" w:rsidRPr="000F53A0" w:rsidRDefault="007344AC" w:rsidP="007F26EE">
      <w:pPr>
        <w:rPr>
          <w:rFonts w:asciiTheme="minorHAnsi" w:eastAsiaTheme="majorEastAsia" w:hAnsiTheme="minorHAnsi" w:cstheme="minorHAnsi"/>
          <w:b/>
          <w:bCs/>
          <w:color w:val="FF0000"/>
          <w:sz w:val="20"/>
          <w:szCs w:val="22"/>
          <w:lang w:val="bs-Latn-BA"/>
        </w:rPr>
      </w:pPr>
      <w:r w:rsidRPr="000F53A0">
        <w:rPr>
          <w:rFonts w:asciiTheme="minorHAnsi" w:hAnsiTheme="minorHAnsi" w:cstheme="minorHAnsi"/>
          <w:color w:val="FF0000"/>
          <w:sz w:val="20"/>
          <w:szCs w:val="22"/>
          <w:lang w:val="bs-Latn-BA"/>
        </w:rPr>
        <w:br w:type="page"/>
      </w:r>
    </w:p>
    <w:p w14:paraId="63D02B96" w14:textId="77777777" w:rsidR="00AB2F05" w:rsidRPr="00AB2F05" w:rsidRDefault="00AB2F05" w:rsidP="00AB2F05">
      <w:pPr>
        <w:pStyle w:val="ListParagraph"/>
        <w:numPr>
          <w:ilvl w:val="0"/>
          <w:numId w:val="29"/>
        </w:numPr>
        <w:rPr>
          <w:rFonts w:eastAsia="Times New Roman" w:cs="Arial"/>
          <w:b/>
          <w:bCs/>
          <w:color w:val="ED7D31" w:themeColor="accent2"/>
          <w:sz w:val="32"/>
          <w:szCs w:val="32"/>
          <w:lang w:bidi="en-US"/>
        </w:rPr>
      </w:pPr>
      <w:r w:rsidRPr="00AB2F05">
        <w:rPr>
          <w:rFonts w:eastAsia="Times New Roman" w:cs="Arial"/>
          <w:b/>
          <w:bCs/>
          <w:color w:val="ED7D31" w:themeColor="accent2"/>
          <w:sz w:val="32"/>
          <w:szCs w:val="32"/>
          <w:lang w:bidi="en-US"/>
        </w:rPr>
        <w:lastRenderedPageBreak/>
        <w:t>TEHNIČKI ZAHTJEVI</w:t>
      </w:r>
    </w:p>
    <w:p w14:paraId="70F6C016" w14:textId="77777777" w:rsidR="00AD22FD" w:rsidRPr="000F53A0" w:rsidRDefault="00AD22FD" w:rsidP="00AD22FD">
      <w:pPr>
        <w:rPr>
          <w:rFonts w:asciiTheme="minorHAnsi" w:hAnsiTheme="minorHAnsi"/>
          <w:sz w:val="22"/>
          <w:lang w:val="bs-Latn-BA" w:bidi="en-US"/>
        </w:rPr>
      </w:pPr>
    </w:p>
    <w:p w14:paraId="342B3068" w14:textId="249C0CEF" w:rsidR="00A84232" w:rsidRDefault="0014414F" w:rsidP="002013F4">
      <w:pPr>
        <w:ind w:left="2835" w:hanging="2835"/>
        <w:jc w:val="both"/>
        <w:rPr>
          <w:rFonts w:ascii="Calibri" w:hAnsi="Calibri" w:cs="Arial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>Lokacija izgradnje:</w:t>
      </w:r>
      <w:r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r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r w:rsidR="009B335D">
        <w:rPr>
          <w:rFonts w:ascii="Calibri" w:hAnsi="Calibri" w:cs="Arial"/>
          <w:sz w:val="22"/>
          <w:szCs w:val="22"/>
          <w:lang w:val="bs-Latn-BA"/>
        </w:rPr>
        <w:t xml:space="preserve">BS </w:t>
      </w:r>
      <w:r w:rsidR="00351CE7">
        <w:rPr>
          <w:rFonts w:ascii="Calibri" w:hAnsi="Calibri" w:cs="Arial"/>
          <w:sz w:val="22"/>
          <w:szCs w:val="22"/>
          <w:lang w:val="bs-Latn-BA"/>
        </w:rPr>
        <w:t>Sjednica</w:t>
      </w:r>
      <w:r w:rsidR="009B335D">
        <w:rPr>
          <w:rFonts w:ascii="Calibri" w:hAnsi="Calibri" w:cs="Arial"/>
          <w:sz w:val="22"/>
          <w:szCs w:val="22"/>
          <w:lang w:val="bs-Latn-BA"/>
        </w:rPr>
        <w:t xml:space="preserve">, općina </w:t>
      </w:r>
      <w:r w:rsidR="00C93498">
        <w:rPr>
          <w:rFonts w:ascii="Calibri" w:hAnsi="Calibri" w:cs="Arial"/>
          <w:sz w:val="22"/>
          <w:szCs w:val="22"/>
          <w:lang w:val="bs-Latn-BA"/>
        </w:rPr>
        <w:t>Nevesinje,</w:t>
      </w:r>
      <w:r w:rsidR="009B335D">
        <w:rPr>
          <w:rFonts w:ascii="Calibri" w:hAnsi="Calibri" w:cs="Arial"/>
          <w:sz w:val="22"/>
          <w:szCs w:val="22"/>
          <w:lang w:val="bs-Latn-BA"/>
        </w:rPr>
        <w:t xml:space="preserve"> je </w:t>
      </w:r>
      <w:proofErr w:type="spellStart"/>
      <w:r w:rsidR="009B335D">
        <w:rPr>
          <w:rFonts w:ascii="Calibri" w:hAnsi="Calibri" w:cs="Arial"/>
          <w:sz w:val="22"/>
          <w:szCs w:val="22"/>
          <w:lang w:val="bs-Latn-BA"/>
        </w:rPr>
        <w:t>g</w:t>
      </w:r>
      <w:r w:rsidR="005B723C">
        <w:rPr>
          <w:rFonts w:ascii="Calibri" w:hAnsi="Calibri" w:cs="Arial"/>
          <w:sz w:val="22"/>
          <w:szCs w:val="22"/>
          <w:lang w:val="bs-Latn-BA"/>
        </w:rPr>
        <w:t>r</w:t>
      </w:r>
      <w:r w:rsidR="00C93498">
        <w:rPr>
          <w:rFonts w:ascii="Calibri" w:hAnsi="Calibri" w:cs="Arial"/>
          <w:sz w:val="22"/>
          <w:szCs w:val="22"/>
          <w:lang w:val="bs-Latn-BA"/>
        </w:rPr>
        <w:t>eenfild</w:t>
      </w:r>
      <w:proofErr w:type="spellEnd"/>
      <w:r w:rsidR="005B723C">
        <w:rPr>
          <w:rFonts w:ascii="Calibri" w:hAnsi="Calibri" w:cs="Arial"/>
          <w:sz w:val="22"/>
          <w:szCs w:val="22"/>
          <w:lang w:val="bs-Latn-BA"/>
        </w:rPr>
        <w:t xml:space="preserve"> lokacija u </w:t>
      </w:r>
      <w:proofErr w:type="spellStart"/>
      <w:r w:rsidR="005B723C">
        <w:rPr>
          <w:rFonts w:ascii="Calibri" w:hAnsi="Calibri" w:cs="Arial"/>
          <w:sz w:val="22"/>
          <w:szCs w:val="22"/>
          <w:lang w:val="bs-Latn-BA"/>
        </w:rPr>
        <w:t>nadležnosti</w:t>
      </w:r>
      <w:proofErr w:type="spellEnd"/>
      <w:r w:rsidR="005B723C">
        <w:rPr>
          <w:rFonts w:ascii="Calibri" w:hAnsi="Calibri" w:cs="Arial"/>
          <w:sz w:val="22"/>
          <w:szCs w:val="22"/>
          <w:lang w:val="bs-Latn-BA"/>
        </w:rPr>
        <w:t xml:space="preserve"> direkcije </w:t>
      </w:r>
      <w:r w:rsidR="00C93498">
        <w:rPr>
          <w:rFonts w:ascii="Calibri" w:hAnsi="Calibri" w:cs="Arial"/>
          <w:sz w:val="22"/>
          <w:szCs w:val="22"/>
          <w:lang w:val="bs-Latn-BA"/>
        </w:rPr>
        <w:t>Mostar</w:t>
      </w:r>
      <w:r w:rsidR="006470CE">
        <w:rPr>
          <w:rFonts w:ascii="Calibri" w:hAnsi="Calibri" w:cs="Arial"/>
          <w:sz w:val="22"/>
          <w:szCs w:val="22"/>
          <w:lang w:val="bs-Latn-BA"/>
        </w:rPr>
        <w:t>.</w:t>
      </w:r>
      <w:r w:rsidRPr="000F53A0">
        <w:rPr>
          <w:rFonts w:ascii="Calibri" w:hAnsi="Calibri" w:cs="Arial"/>
          <w:sz w:val="22"/>
          <w:szCs w:val="22"/>
          <w:lang w:val="bs-Latn-BA"/>
        </w:rPr>
        <w:t xml:space="preserve"> </w:t>
      </w:r>
    </w:p>
    <w:p w14:paraId="0565897E" w14:textId="3FA26E32" w:rsidR="009E104C" w:rsidRPr="00C93498" w:rsidRDefault="00C93498" w:rsidP="009E104C">
      <w:pPr>
        <w:ind w:left="2835"/>
        <w:jc w:val="both"/>
        <w:rPr>
          <w:rFonts w:ascii="Calibri" w:hAnsi="Calibri" w:cs="Arial"/>
          <w:sz w:val="22"/>
          <w:szCs w:val="22"/>
          <w:lang w:val="bs-Latn-BA"/>
        </w:rPr>
      </w:pPr>
      <w:r w:rsidRPr="00C93498">
        <w:rPr>
          <w:rFonts w:ascii="Calibri" w:hAnsi="Calibri" w:cs="Arial"/>
          <w:sz w:val="22"/>
          <w:szCs w:val="22"/>
          <w:lang w:val="bs-Latn-BA"/>
        </w:rPr>
        <w:t>K</w:t>
      </w:r>
      <w:r w:rsidR="009E104C" w:rsidRPr="00C93498">
        <w:rPr>
          <w:rFonts w:ascii="Calibri" w:hAnsi="Calibri" w:cs="Arial"/>
          <w:sz w:val="22"/>
          <w:szCs w:val="22"/>
          <w:lang w:val="bs-Latn-BA"/>
        </w:rPr>
        <w:t xml:space="preserve">oordinate </w:t>
      </w:r>
      <w:r w:rsidR="00726AD9">
        <w:rPr>
          <w:rFonts w:ascii="Calibri" w:hAnsi="Calibri" w:cs="Arial"/>
          <w:sz w:val="22"/>
          <w:szCs w:val="22"/>
          <w:lang w:val="bs-Latn-BA"/>
        </w:rPr>
        <w:t>lokacije</w:t>
      </w:r>
      <w:r w:rsidR="009E104C" w:rsidRPr="00C93498">
        <w:rPr>
          <w:rFonts w:ascii="Calibri" w:hAnsi="Calibri" w:cs="Arial"/>
          <w:sz w:val="22"/>
          <w:szCs w:val="22"/>
          <w:lang w:val="bs-Latn-BA"/>
        </w:rPr>
        <w:t xml:space="preserve"> su: </w:t>
      </w:r>
      <w:r w:rsidRPr="00C93498">
        <w:rPr>
          <w:rFonts w:ascii="Calibri" w:hAnsi="Calibri" w:cs="Arial"/>
          <w:sz w:val="22"/>
          <w:szCs w:val="22"/>
          <w:lang w:val="bs-Latn-BA"/>
        </w:rPr>
        <w:t>42.9448° N, 18.3236° E, nadmorska visina 1076 m</w:t>
      </w:r>
      <w:r w:rsidR="009E104C" w:rsidRPr="00C93498">
        <w:rPr>
          <w:rFonts w:ascii="Calibri" w:hAnsi="Calibri" w:cs="Arial"/>
          <w:sz w:val="22"/>
          <w:szCs w:val="22"/>
          <w:lang w:val="bs-Latn-BA"/>
        </w:rPr>
        <w:t>.</w:t>
      </w:r>
    </w:p>
    <w:p w14:paraId="15C6BDF2" w14:textId="312F85AE" w:rsidR="009E104C" w:rsidRDefault="009B335D" w:rsidP="00A84232">
      <w:pPr>
        <w:ind w:left="2835"/>
        <w:jc w:val="both"/>
        <w:rPr>
          <w:rFonts w:ascii="Calibri" w:hAnsi="Calibri" w:cs="Arial"/>
          <w:sz w:val="22"/>
          <w:szCs w:val="22"/>
          <w:lang w:val="bs-Latn-BA"/>
        </w:rPr>
      </w:pPr>
      <w:r>
        <w:rPr>
          <w:rFonts w:ascii="Calibri" w:hAnsi="Calibri" w:cs="Arial"/>
          <w:sz w:val="22"/>
          <w:szCs w:val="22"/>
          <w:lang w:val="bs-Latn-BA"/>
        </w:rPr>
        <w:t xml:space="preserve">Parcela se uzima u zakup od </w:t>
      </w:r>
      <w:proofErr w:type="spellStart"/>
      <w:r>
        <w:rPr>
          <w:rFonts w:ascii="Calibri" w:hAnsi="Calibri" w:cs="Arial"/>
          <w:sz w:val="22"/>
          <w:szCs w:val="22"/>
          <w:lang w:val="bs-Latn-BA"/>
        </w:rPr>
        <w:t>s</w:t>
      </w:r>
      <w:r w:rsidRPr="006068B0">
        <w:rPr>
          <w:rFonts w:ascii="Calibri" w:hAnsi="Calibri" w:cs="Arial"/>
          <w:sz w:val="22"/>
          <w:szCs w:val="22"/>
          <w:lang w:val="bs-Latn-BA"/>
        </w:rPr>
        <w:t>tarne</w:t>
      </w:r>
      <w:proofErr w:type="spellEnd"/>
      <w:r w:rsidRPr="006068B0">
        <w:rPr>
          <w:rFonts w:ascii="Calibri" w:hAnsi="Calibri" w:cs="Arial"/>
          <w:sz w:val="22"/>
          <w:szCs w:val="22"/>
          <w:lang w:val="bs-Latn-BA"/>
        </w:rPr>
        <w:t xml:space="preserve"> Ministarstva poljoprivrede, šumarstava </w:t>
      </w:r>
      <w:r w:rsidR="006068B0">
        <w:rPr>
          <w:rFonts w:ascii="Calibri" w:hAnsi="Calibri" w:cs="Arial"/>
          <w:sz w:val="22"/>
          <w:szCs w:val="22"/>
          <w:lang w:val="bs-Latn-BA"/>
        </w:rPr>
        <w:t xml:space="preserve">i </w:t>
      </w:r>
      <w:r w:rsidR="006068B0" w:rsidRPr="006068B0">
        <w:rPr>
          <w:rFonts w:ascii="Calibri" w:hAnsi="Calibri" w:cs="Arial"/>
          <w:sz w:val="22"/>
          <w:szCs w:val="22"/>
          <w:lang w:val="bs-Latn-BA"/>
        </w:rPr>
        <w:t>vodoprivrede  RS</w:t>
      </w:r>
      <w:r w:rsidR="009E104C" w:rsidRPr="006068B0">
        <w:rPr>
          <w:rFonts w:ascii="Calibri" w:hAnsi="Calibri" w:cs="Arial"/>
          <w:sz w:val="22"/>
          <w:szCs w:val="22"/>
          <w:lang w:val="bs-Latn-BA"/>
        </w:rPr>
        <w:t>.</w:t>
      </w:r>
    </w:p>
    <w:p w14:paraId="128DF7DB" w14:textId="6B6A3C96" w:rsidR="0042124C" w:rsidRDefault="006A5203" w:rsidP="0042124C">
      <w:pPr>
        <w:ind w:left="2835"/>
        <w:jc w:val="both"/>
        <w:rPr>
          <w:rFonts w:ascii="Calibri" w:hAnsi="Calibri" w:cs="Arial"/>
          <w:sz w:val="22"/>
          <w:szCs w:val="22"/>
          <w:lang w:val="bs-Latn-BA"/>
        </w:rPr>
      </w:pPr>
      <w:proofErr w:type="spellStart"/>
      <w:r>
        <w:rPr>
          <w:rFonts w:ascii="Calibri" w:hAnsi="Calibri" w:cs="Arial"/>
          <w:sz w:val="22"/>
          <w:szCs w:val="22"/>
          <w:lang w:val="bs-Latn-BA"/>
        </w:rPr>
        <w:t>Prenos</w:t>
      </w:r>
      <w:proofErr w:type="spellEnd"/>
      <w:r>
        <w:rPr>
          <w:rFonts w:ascii="Calibri" w:hAnsi="Calibri" w:cs="Arial"/>
          <w:sz w:val="22"/>
          <w:szCs w:val="22"/>
          <w:lang w:val="bs-Latn-BA"/>
        </w:rPr>
        <w:t>: RR veza putem ML.</w:t>
      </w:r>
      <w:r w:rsidR="0042124C">
        <w:rPr>
          <w:rFonts w:ascii="Calibri" w:hAnsi="Calibri" w:cs="Arial"/>
          <w:sz w:val="22"/>
          <w:szCs w:val="22"/>
          <w:lang w:val="bs-Latn-BA"/>
        </w:rPr>
        <w:t xml:space="preserve"> </w:t>
      </w:r>
    </w:p>
    <w:p w14:paraId="1D16D011" w14:textId="77777777" w:rsidR="0014414F" w:rsidRPr="000F53A0" w:rsidRDefault="0014414F" w:rsidP="0014414F">
      <w:pPr>
        <w:ind w:left="2835" w:hanging="2835"/>
        <w:rPr>
          <w:rFonts w:asciiTheme="minorHAnsi" w:hAnsiTheme="minorHAnsi" w:cstheme="minorHAnsi"/>
          <w:sz w:val="22"/>
          <w:szCs w:val="22"/>
          <w:lang w:val="bs-Latn-BA"/>
        </w:rPr>
      </w:pPr>
    </w:p>
    <w:p w14:paraId="33A0C00E" w14:textId="4C833D61" w:rsidR="0014414F" w:rsidRDefault="0014414F" w:rsidP="0014414F">
      <w:pPr>
        <w:ind w:left="2829" w:hanging="2829"/>
        <w:jc w:val="both"/>
        <w:rPr>
          <w:rFonts w:ascii="Calibri" w:hAnsi="Calibri" w:cs="Arial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>Cilj izgradnje:</w:t>
      </w:r>
      <w:r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r w:rsidR="006470CE" w:rsidRPr="006470CE">
        <w:rPr>
          <w:rFonts w:ascii="Calibri" w:hAnsi="Calibri" w:cs="Arial"/>
          <w:sz w:val="22"/>
          <w:szCs w:val="22"/>
          <w:lang w:val="bs-Latn-BA"/>
        </w:rPr>
        <w:t xml:space="preserve">BS je </w:t>
      </w:r>
      <w:r w:rsidR="006470CE" w:rsidRPr="00611E84">
        <w:rPr>
          <w:rFonts w:ascii="Calibri" w:hAnsi="Calibri" w:cs="Arial"/>
          <w:sz w:val="22"/>
          <w:szCs w:val="22"/>
          <w:lang w:val="bs-Latn-BA"/>
        </w:rPr>
        <w:t>predviđena za 2G/4G pokrivanje putne komunikacije</w:t>
      </w:r>
      <w:r w:rsidR="00C93498" w:rsidRPr="00611E84">
        <w:rPr>
          <w:rFonts w:ascii="Calibri" w:hAnsi="Calibri" w:cs="Arial"/>
          <w:sz w:val="22"/>
          <w:szCs w:val="22"/>
          <w:lang w:val="bs-Latn-BA"/>
        </w:rPr>
        <w:t xml:space="preserve"> Bileća-Berkovići, </w:t>
      </w:r>
      <w:proofErr w:type="spellStart"/>
      <w:r w:rsidR="00C93498" w:rsidRPr="00611E84">
        <w:rPr>
          <w:rFonts w:ascii="Calibri" w:hAnsi="Calibri" w:cs="Arial"/>
          <w:sz w:val="22"/>
          <w:szCs w:val="22"/>
          <w:lang w:val="bs-Latn-BA"/>
        </w:rPr>
        <w:t>Fatnica</w:t>
      </w:r>
      <w:proofErr w:type="spellEnd"/>
      <w:r w:rsidR="00C93498" w:rsidRPr="00611E84">
        <w:rPr>
          <w:rFonts w:ascii="Calibri" w:hAnsi="Calibri" w:cs="Arial"/>
          <w:sz w:val="22"/>
          <w:szCs w:val="22"/>
          <w:lang w:val="bs-Latn-BA"/>
        </w:rPr>
        <w:t>, Divin</w:t>
      </w:r>
      <w:r w:rsidR="006470CE" w:rsidRPr="00611E84">
        <w:rPr>
          <w:rFonts w:ascii="Calibri" w:hAnsi="Calibri" w:cs="Arial"/>
          <w:sz w:val="22"/>
          <w:szCs w:val="22"/>
          <w:lang w:val="bs-Latn-BA"/>
        </w:rPr>
        <w:t xml:space="preserve">. </w:t>
      </w:r>
      <w:r w:rsidR="00726AD9" w:rsidRPr="00611E84">
        <w:rPr>
          <w:rFonts w:ascii="Calibri" w:hAnsi="Calibri" w:cs="Arial"/>
          <w:sz w:val="22"/>
          <w:szCs w:val="22"/>
          <w:lang w:val="bs-Latn-BA"/>
        </w:rPr>
        <w:t xml:space="preserve">Na lokaciji je već montirana infrastruktura bazne stanice koja se sastoji od antenskog stuba, kontejnera za smještaj telekomunikacione opreme i pripadajuće ograde. </w:t>
      </w:r>
      <w:r w:rsidR="006470CE" w:rsidRPr="00611E84">
        <w:rPr>
          <w:rFonts w:ascii="Calibri" w:hAnsi="Calibri" w:cs="Arial"/>
          <w:sz w:val="22"/>
          <w:szCs w:val="22"/>
          <w:lang w:val="bs-Latn-BA"/>
        </w:rPr>
        <w:t>O</w:t>
      </w:r>
      <w:r w:rsidR="005B723C" w:rsidRPr="00611E84">
        <w:rPr>
          <w:rFonts w:ascii="Calibri" w:hAnsi="Calibri" w:cs="Arial"/>
          <w:sz w:val="22"/>
          <w:szCs w:val="22"/>
          <w:lang w:val="bs-Latn-BA"/>
        </w:rPr>
        <w:t>bzirom</w:t>
      </w:r>
      <w:r w:rsidR="005B723C">
        <w:rPr>
          <w:rFonts w:ascii="Calibri" w:hAnsi="Calibri" w:cs="Arial"/>
          <w:sz w:val="22"/>
          <w:szCs w:val="22"/>
          <w:lang w:val="bs-Latn-BA"/>
        </w:rPr>
        <w:t xml:space="preserve"> da na lokaciji nije moguće </w:t>
      </w:r>
      <w:proofErr w:type="spellStart"/>
      <w:r w:rsidR="005B723C">
        <w:rPr>
          <w:rFonts w:ascii="Calibri" w:hAnsi="Calibri" w:cs="Arial"/>
          <w:sz w:val="22"/>
          <w:szCs w:val="22"/>
          <w:lang w:val="bs-Latn-BA"/>
        </w:rPr>
        <w:t>obezbjediti</w:t>
      </w:r>
      <w:proofErr w:type="spellEnd"/>
      <w:r w:rsidR="005B723C">
        <w:rPr>
          <w:rFonts w:ascii="Calibri" w:hAnsi="Calibri" w:cs="Arial"/>
          <w:sz w:val="22"/>
          <w:szCs w:val="22"/>
          <w:lang w:val="bs-Latn-BA"/>
        </w:rPr>
        <w:t xml:space="preserve"> </w:t>
      </w:r>
      <w:r w:rsidR="00122684">
        <w:rPr>
          <w:rFonts w:ascii="Calibri" w:hAnsi="Calibri" w:cs="Arial"/>
          <w:sz w:val="22"/>
          <w:szCs w:val="22"/>
          <w:lang w:val="bs-Latn-BA"/>
        </w:rPr>
        <w:t xml:space="preserve">napajanje </w:t>
      </w:r>
      <w:r w:rsidR="00122684" w:rsidRPr="000F53A0">
        <w:rPr>
          <w:rFonts w:ascii="Calibri" w:hAnsi="Calibri" w:cs="Arial"/>
          <w:sz w:val="22"/>
          <w:szCs w:val="22"/>
          <w:lang w:val="bs-Latn-BA"/>
        </w:rPr>
        <w:t>električn</w:t>
      </w:r>
      <w:r w:rsidR="00122684">
        <w:rPr>
          <w:rFonts w:ascii="Calibri" w:hAnsi="Calibri" w:cs="Arial"/>
          <w:sz w:val="22"/>
          <w:szCs w:val="22"/>
          <w:lang w:val="bs-Latn-BA"/>
        </w:rPr>
        <w:t>om</w:t>
      </w:r>
      <w:r w:rsidR="00122684" w:rsidRPr="000F53A0">
        <w:rPr>
          <w:rFonts w:ascii="Calibri" w:hAnsi="Calibri" w:cs="Arial"/>
          <w:sz w:val="22"/>
          <w:szCs w:val="22"/>
          <w:lang w:val="bs-Latn-BA"/>
        </w:rPr>
        <w:t xml:space="preserve"> energij</w:t>
      </w:r>
      <w:r w:rsidR="00122684">
        <w:rPr>
          <w:rFonts w:ascii="Calibri" w:hAnsi="Calibri" w:cs="Arial"/>
          <w:sz w:val="22"/>
          <w:szCs w:val="22"/>
          <w:lang w:val="bs-Latn-BA"/>
        </w:rPr>
        <w:t>om</w:t>
      </w:r>
      <w:r w:rsidR="00122684" w:rsidRPr="000F53A0">
        <w:rPr>
          <w:rFonts w:ascii="Calibri" w:hAnsi="Calibri" w:cs="Arial"/>
          <w:sz w:val="22"/>
          <w:szCs w:val="22"/>
          <w:lang w:val="bs-Latn-BA"/>
        </w:rPr>
        <w:t xml:space="preserve"> iz </w:t>
      </w:r>
      <w:r w:rsidR="006470CE">
        <w:rPr>
          <w:rFonts w:ascii="Calibri" w:hAnsi="Calibri" w:cs="Arial"/>
          <w:sz w:val="22"/>
          <w:szCs w:val="22"/>
          <w:lang w:val="bs-Latn-BA"/>
        </w:rPr>
        <w:t>e</w:t>
      </w:r>
      <w:r w:rsidR="00122684">
        <w:rPr>
          <w:rFonts w:ascii="Calibri" w:hAnsi="Calibri" w:cs="Arial"/>
          <w:sz w:val="22"/>
          <w:szCs w:val="22"/>
          <w:lang w:val="bs-Latn-BA"/>
        </w:rPr>
        <w:t xml:space="preserve">lektro </w:t>
      </w:r>
      <w:r w:rsidR="00122684" w:rsidRPr="000F53A0">
        <w:rPr>
          <w:rFonts w:ascii="Calibri" w:hAnsi="Calibri" w:cs="Arial"/>
          <w:sz w:val="22"/>
          <w:szCs w:val="22"/>
          <w:lang w:val="bs-Latn-BA"/>
        </w:rPr>
        <w:t>distributivne mreže</w:t>
      </w:r>
      <w:r w:rsidR="006470CE">
        <w:rPr>
          <w:rFonts w:ascii="Calibri" w:hAnsi="Calibri" w:cs="Arial"/>
          <w:sz w:val="22"/>
          <w:szCs w:val="22"/>
          <w:lang w:val="bs-Latn-BA"/>
        </w:rPr>
        <w:t xml:space="preserve">, </w:t>
      </w:r>
      <w:r w:rsidR="00611E84">
        <w:rPr>
          <w:rFonts w:ascii="Calibri" w:hAnsi="Calibri" w:cs="Arial"/>
          <w:sz w:val="22"/>
          <w:szCs w:val="22"/>
          <w:lang w:val="bs-Latn-BA"/>
        </w:rPr>
        <w:t xml:space="preserve">potrebno je </w:t>
      </w:r>
      <w:proofErr w:type="spellStart"/>
      <w:r w:rsidR="00611E84">
        <w:rPr>
          <w:rFonts w:ascii="Calibri" w:hAnsi="Calibri" w:cs="Arial"/>
          <w:sz w:val="22"/>
          <w:szCs w:val="22"/>
          <w:lang w:val="bs-Latn-BA"/>
        </w:rPr>
        <w:t>isprojektovati</w:t>
      </w:r>
      <w:proofErr w:type="spellEnd"/>
      <w:r w:rsidR="006470CE">
        <w:rPr>
          <w:rFonts w:ascii="Calibri" w:hAnsi="Calibri" w:cs="Arial"/>
          <w:sz w:val="22"/>
          <w:szCs w:val="22"/>
          <w:lang w:val="bs-Latn-BA"/>
        </w:rPr>
        <w:t xml:space="preserve"> </w:t>
      </w:r>
      <w:bookmarkStart w:id="2" w:name="_Hlk171281338"/>
      <w:r w:rsidR="006470CE" w:rsidRPr="005B723C">
        <w:rPr>
          <w:rFonts w:ascii="Calibri" w:hAnsi="Calibri" w:cs="Arial"/>
          <w:sz w:val="22"/>
          <w:szCs w:val="22"/>
          <w:lang w:val="bs-Latn-BA"/>
        </w:rPr>
        <w:t>alternativn</w:t>
      </w:r>
      <w:r w:rsidR="006470CE">
        <w:rPr>
          <w:rFonts w:ascii="Calibri" w:hAnsi="Calibri" w:cs="Arial"/>
          <w:sz w:val="22"/>
          <w:szCs w:val="22"/>
          <w:lang w:val="bs-Latn-BA"/>
        </w:rPr>
        <w:t>i</w:t>
      </w:r>
      <w:r w:rsidR="007E1B47">
        <w:rPr>
          <w:rFonts w:ascii="Calibri" w:hAnsi="Calibri" w:cs="Arial"/>
          <w:sz w:val="22"/>
          <w:szCs w:val="22"/>
          <w:lang w:val="bs-Latn-BA"/>
        </w:rPr>
        <w:t xml:space="preserve"> </w:t>
      </w:r>
      <w:proofErr w:type="spellStart"/>
      <w:r w:rsidR="00C93498">
        <w:rPr>
          <w:rFonts w:ascii="Calibri" w:hAnsi="Calibri" w:cs="Arial"/>
          <w:sz w:val="22"/>
          <w:szCs w:val="22"/>
          <w:lang w:val="bs-Latn-BA"/>
        </w:rPr>
        <w:t>off-grid</w:t>
      </w:r>
      <w:proofErr w:type="spellEnd"/>
      <w:r w:rsidR="00C93498">
        <w:rPr>
          <w:rFonts w:ascii="Calibri" w:hAnsi="Calibri" w:cs="Arial"/>
          <w:sz w:val="22"/>
          <w:szCs w:val="22"/>
          <w:lang w:val="bs-Latn-BA"/>
        </w:rPr>
        <w:t xml:space="preserve"> </w:t>
      </w:r>
      <w:proofErr w:type="spellStart"/>
      <w:r w:rsidR="006470CE">
        <w:rPr>
          <w:rFonts w:ascii="Calibri" w:hAnsi="Calibri" w:cs="Arial"/>
          <w:sz w:val="22"/>
          <w:szCs w:val="22"/>
          <w:lang w:val="bs-Latn-BA"/>
        </w:rPr>
        <w:t>hibidni</w:t>
      </w:r>
      <w:proofErr w:type="spellEnd"/>
      <w:r w:rsidR="006470CE">
        <w:rPr>
          <w:rFonts w:ascii="Calibri" w:hAnsi="Calibri" w:cs="Arial"/>
          <w:sz w:val="22"/>
          <w:szCs w:val="22"/>
          <w:lang w:val="bs-Latn-BA"/>
        </w:rPr>
        <w:t xml:space="preserve"> </w:t>
      </w:r>
      <w:r w:rsidR="006470CE" w:rsidRPr="005B723C">
        <w:rPr>
          <w:rFonts w:ascii="Calibri" w:hAnsi="Calibri" w:cs="Arial"/>
          <w:sz w:val="22"/>
          <w:szCs w:val="22"/>
          <w:lang w:val="bs-Latn-BA"/>
        </w:rPr>
        <w:t>sistema napajanja</w:t>
      </w:r>
      <w:r w:rsidR="006470CE">
        <w:rPr>
          <w:rFonts w:ascii="Calibri" w:hAnsi="Calibri" w:cs="Arial"/>
          <w:sz w:val="22"/>
          <w:szCs w:val="22"/>
          <w:lang w:val="bs-Latn-BA"/>
        </w:rPr>
        <w:t xml:space="preserve"> bazne stanice</w:t>
      </w:r>
      <w:bookmarkEnd w:id="2"/>
      <w:r w:rsidR="00C93498">
        <w:rPr>
          <w:rFonts w:ascii="Calibri" w:hAnsi="Calibri" w:cs="Arial"/>
          <w:sz w:val="22"/>
          <w:szCs w:val="22"/>
          <w:lang w:val="bs-Latn-BA"/>
        </w:rPr>
        <w:t xml:space="preserve"> i </w:t>
      </w:r>
      <w:proofErr w:type="spellStart"/>
      <w:r w:rsidR="00C93498">
        <w:rPr>
          <w:rFonts w:ascii="Calibri" w:hAnsi="Calibri" w:cs="Arial"/>
          <w:sz w:val="22"/>
          <w:szCs w:val="22"/>
          <w:lang w:val="bs-Latn-BA"/>
        </w:rPr>
        <w:t>prenosne</w:t>
      </w:r>
      <w:proofErr w:type="spellEnd"/>
      <w:r w:rsidR="00C93498">
        <w:rPr>
          <w:rFonts w:ascii="Calibri" w:hAnsi="Calibri" w:cs="Arial"/>
          <w:sz w:val="22"/>
          <w:szCs w:val="22"/>
          <w:lang w:val="bs-Latn-BA"/>
        </w:rPr>
        <w:t xml:space="preserve"> opreme</w:t>
      </w:r>
      <w:r w:rsidR="006470CE">
        <w:rPr>
          <w:rFonts w:ascii="Calibri" w:hAnsi="Calibri" w:cs="Arial"/>
          <w:sz w:val="22"/>
          <w:szCs w:val="22"/>
          <w:lang w:val="bs-Latn-BA"/>
        </w:rPr>
        <w:t xml:space="preserve">. </w:t>
      </w:r>
    </w:p>
    <w:p w14:paraId="76102018" w14:textId="77777777" w:rsidR="00F5710E" w:rsidRPr="000F53A0" w:rsidRDefault="00F5710E" w:rsidP="0014414F">
      <w:pPr>
        <w:ind w:left="2829" w:hanging="2829"/>
        <w:jc w:val="both"/>
        <w:rPr>
          <w:rFonts w:ascii="Calibri" w:hAnsi="Calibri" w:cs="Arial"/>
          <w:sz w:val="22"/>
          <w:szCs w:val="22"/>
          <w:lang w:val="bs-Latn-BA"/>
        </w:rPr>
      </w:pPr>
    </w:p>
    <w:p w14:paraId="55B0228E" w14:textId="69EC07CB" w:rsidR="009E104C" w:rsidRPr="00611E84" w:rsidRDefault="0014414F" w:rsidP="00726AD9">
      <w:pPr>
        <w:ind w:left="2829" w:hanging="2829"/>
        <w:jc w:val="both"/>
        <w:rPr>
          <w:rFonts w:asciiTheme="minorHAnsi" w:hAnsiTheme="minorHAnsi" w:cs="Arial"/>
          <w:sz w:val="22"/>
          <w:szCs w:val="22"/>
          <w:lang w:val="bs-Latn-BA"/>
        </w:rPr>
      </w:pPr>
      <w:r w:rsidRPr="000F53A0">
        <w:rPr>
          <w:rFonts w:ascii="Calibri" w:hAnsi="Calibri" w:cs="Arial"/>
          <w:b/>
          <w:sz w:val="22"/>
          <w:szCs w:val="22"/>
          <w:lang w:val="bs-Latn-BA"/>
        </w:rPr>
        <w:t>Predmet izgradnje:</w:t>
      </w:r>
      <w:r w:rsidRPr="000F53A0">
        <w:rPr>
          <w:rFonts w:asciiTheme="minorHAnsi" w:hAnsiTheme="minorHAnsi" w:cs="Arial"/>
          <w:b/>
          <w:szCs w:val="22"/>
          <w:lang w:val="bs-Latn-BA"/>
        </w:rPr>
        <w:tab/>
      </w:r>
      <w:r w:rsidR="006470CE" w:rsidRPr="00611E84">
        <w:rPr>
          <w:rFonts w:asciiTheme="minorHAnsi" w:hAnsiTheme="minorHAnsi" w:cs="Arial"/>
          <w:sz w:val="22"/>
          <w:szCs w:val="22"/>
          <w:lang w:val="bs-Latn-BA"/>
        </w:rPr>
        <w:t xml:space="preserve">Infrastruktura </w:t>
      </w:r>
      <w:proofErr w:type="spellStart"/>
      <w:r w:rsidR="00726AD9" w:rsidRPr="00611E84">
        <w:rPr>
          <w:rFonts w:asciiTheme="minorHAnsi" w:hAnsiTheme="minorHAnsi" w:cs="Arial"/>
          <w:sz w:val="22"/>
          <w:szCs w:val="22"/>
          <w:lang w:val="bs-Latn-BA"/>
        </w:rPr>
        <w:t>off-grid</w:t>
      </w:r>
      <w:proofErr w:type="spellEnd"/>
      <w:r w:rsidR="00726AD9" w:rsidRPr="00611E84">
        <w:rPr>
          <w:rFonts w:asciiTheme="minorHAnsi" w:hAnsiTheme="minorHAnsi" w:cs="Arial"/>
          <w:sz w:val="22"/>
          <w:szCs w:val="22"/>
          <w:lang w:val="bs-Latn-BA"/>
        </w:rPr>
        <w:t xml:space="preserve"> hibridnog sistema napajanja</w:t>
      </w:r>
      <w:r w:rsidR="006470CE" w:rsidRPr="00611E84">
        <w:rPr>
          <w:rFonts w:asciiTheme="minorHAnsi" w:hAnsiTheme="minorHAnsi" w:cs="Arial"/>
          <w:sz w:val="22"/>
          <w:szCs w:val="22"/>
          <w:lang w:val="bs-Latn-BA"/>
        </w:rPr>
        <w:t>:</w:t>
      </w:r>
    </w:p>
    <w:p w14:paraId="0F390E4E" w14:textId="119AB966" w:rsidR="009E104C" w:rsidRPr="00611E84" w:rsidRDefault="009E104C" w:rsidP="009E104C">
      <w:pPr>
        <w:pStyle w:val="ListParagraph"/>
        <w:numPr>
          <w:ilvl w:val="0"/>
          <w:numId w:val="34"/>
        </w:numPr>
        <w:spacing w:after="40"/>
        <w:ind w:left="3192" w:hanging="357"/>
        <w:jc w:val="both"/>
        <w:rPr>
          <w:rFonts w:asciiTheme="minorHAnsi" w:hAnsiTheme="minorHAnsi" w:cs="Arial"/>
          <w:bCs/>
        </w:rPr>
      </w:pPr>
      <w:r w:rsidRPr="00611E84">
        <w:rPr>
          <w:rFonts w:eastAsia="Times New Roman" w:cs="Arial"/>
        </w:rPr>
        <w:t>AB temelji i ploča za prihvat</w:t>
      </w:r>
      <w:r w:rsidR="00351CE7" w:rsidRPr="00611E84">
        <w:rPr>
          <w:rFonts w:eastAsia="Times New Roman" w:cs="Arial"/>
        </w:rPr>
        <w:t xml:space="preserve"> energetskog</w:t>
      </w:r>
      <w:r w:rsidRPr="00611E84">
        <w:rPr>
          <w:rFonts w:eastAsia="Times New Roman" w:cs="Arial"/>
        </w:rPr>
        <w:t xml:space="preserve"> </w:t>
      </w:r>
      <w:r w:rsidR="006A5203" w:rsidRPr="00611E84">
        <w:rPr>
          <w:rFonts w:eastAsia="Times New Roman" w:cs="Arial"/>
        </w:rPr>
        <w:t xml:space="preserve">kabineta </w:t>
      </w:r>
    </w:p>
    <w:p w14:paraId="408F805F" w14:textId="77C73A25" w:rsidR="009E104C" w:rsidRPr="00611E84" w:rsidRDefault="009E104C" w:rsidP="009E104C">
      <w:pPr>
        <w:pStyle w:val="ListParagraph"/>
        <w:numPr>
          <w:ilvl w:val="0"/>
          <w:numId w:val="34"/>
        </w:numPr>
        <w:spacing w:after="40"/>
        <w:ind w:left="3192" w:hanging="357"/>
        <w:jc w:val="both"/>
        <w:rPr>
          <w:rFonts w:asciiTheme="minorHAnsi" w:hAnsiTheme="minorHAnsi" w:cs="Arial"/>
          <w:bCs/>
        </w:rPr>
      </w:pPr>
      <w:r w:rsidRPr="00611E84">
        <w:rPr>
          <w:rFonts w:eastAsia="Times New Roman" w:cs="Arial"/>
        </w:rPr>
        <w:t xml:space="preserve">AB temelji i ploča za metalnu konstrukciju na koju se vrši montaža </w:t>
      </w:r>
      <w:proofErr w:type="spellStart"/>
      <w:r w:rsidRPr="00611E84">
        <w:rPr>
          <w:rFonts w:eastAsia="Times New Roman" w:cs="Arial"/>
        </w:rPr>
        <w:t>fotonaponskih</w:t>
      </w:r>
      <w:proofErr w:type="spellEnd"/>
      <w:r w:rsidRPr="00611E84">
        <w:rPr>
          <w:rFonts w:eastAsia="Times New Roman" w:cs="Arial"/>
        </w:rPr>
        <w:t xml:space="preserve"> panela,</w:t>
      </w:r>
    </w:p>
    <w:p w14:paraId="589C22F5" w14:textId="7D4CEB1C" w:rsidR="009E104C" w:rsidRPr="00611E84" w:rsidRDefault="009E104C" w:rsidP="004E008B">
      <w:pPr>
        <w:pStyle w:val="ListParagraph"/>
        <w:numPr>
          <w:ilvl w:val="0"/>
          <w:numId w:val="34"/>
        </w:numPr>
        <w:spacing w:after="0" w:line="240" w:lineRule="auto"/>
        <w:ind w:left="3192" w:hanging="357"/>
        <w:jc w:val="both"/>
        <w:rPr>
          <w:rFonts w:asciiTheme="minorHAnsi" w:hAnsiTheme="minorHAnsi" w:cs="Arial"/>
          <w:bCs/>
        </w:rPr>
      </w:pPr>
      <w:r w:rsidRPr="00611E84">
        <w:rPr>
          <w:rFonts w:eastAsia="Times New Roman" w:cs="Arial"/>
        </w:rPr>
        <w:t xml:space="preserve">AB temelji i ploča za montažu </w:t>
      </w:r>
      <w:proofErr w:type="spellStart"/>
      <w:r w:rsidRPr="00611E84">
        <w:rPr>
          <w:rFonts w:eastAsia="Times New Roman" w:cs="Arial"/>
        </w:rPr>
        <w:t>outdoor</w:t>
      </w:r>
      <w:proofErr w:type="spellEnd"/>
      <w:r w:rsidRPr="00611E84">
        <w:rPr>
          <w:rFonts w:eastAsia="Times New Roman" w:cs="Arial"/>
        </w:rPr>
        <w:t xml:space="preserve"> dizel električnog agregata</w:t>
      </w:r>
      <w:r w:rsidR="00482532" w:rsidRPr="00611E84">
        <w:rPr>
          <w:rFonts w:eastAsia="Times New Roman" w:cs="Arial"/>
        </w:rPr>
        <w:t xml:space="preserve">, </w:t>
      </w:r>
      <w:r w:rsidR="006A5203" w:rsidRPr="00611E84">
        <w:rPr>
          <w:rFonts w:eastAsia="Times New Roman" w:cs="Arial"/>
        </w:rPr>
        <w:t xml:space="preserve">sa namjenski </w:t>
      </w:r>
      <w:r w:rsidR="006A5203" w:rsidRPr="006B6E1E">
        <w:rPr>
          <w:rFonts w:eastAsia="Times New Roman" w:cs="Arial"/>
        </w:rPr>
        <w:t>napravljenim sezonskim spremnikom goriva.</w:t>
      </w:r>
      <w:r w:rsidR="0031501F" w:rsidRPr="006B6E1E">
        <w:rPr>
          <w:rFonts w:eastAsia="Times New Roman" w:cs="Arial"/>
        </w:rPr>
        <w:t xml:space="preserve"> </w:t>
      </w:r>
    </w:p>
    <w:p w14:paraId="66C2C498" w14:textId="418762C9" w:rsidR="009E104C" w:rsidRPr="00611E84" w:rsidRDefault="006A5203" w:rsidP="009E104C">
      <w:pPr>
        <w:pStyle w:val="ListParagraph"/>
        <w:numPr>
          <w:ilvl w:val="0"/>
          <w:numId w:val="34"/>
        </w:numPr>
        <w:spacing w:after="40"/>
        <w:ind w:left="3192" w:hanging="357"/>
        <w:jc w:val="both"/>
        <w:rPr>
          <w:rFonts w:asciiTheme="minorHAnsi" w:hAnsiTheme="minorHAnsi" w:cs="Arial"/>
          <w:bCs/>
        </w:rPr>
      </w:pPr>
      <w:r w:rsidRPr="00611E84">
        <w:rPr>
          <w:rFonts w:eastAsia="Times New Roman" w:cs="Arial"/>
        </w:rPr>
        <w:t>AB temelji i m</w:t>
      </w:r>
      <w:r w:rsidR="009E104C" w:rsidRPr="00611E84">
        <w:rPr>
          <w:rFonts w:eastAsia="Times New Roman" w:cs="Arial"/>
        </w:rPr>
        <w:t>etalna vruće cinčan</w:t>
      </w:r>
      <w:r w:rsidRPr="00611E84">
        <w:rPr>
          <w:rFonts w:eastAsia="Times New Roman" w:cs="Arial"/>
        </w:rPr>
        <w:t>u</w:t>
      </w:r>
      <w:r w:rsidR="009E104C" w:rsidRPr="00611E84">
        <w:rPr>
          <w:rFonts w:eastAsia="Times New Roman" w:cs="Arial"/>
        </w:rPr>
        <w:t xml:space="preserve"> </w:t>
      </w:r>
      <w:proofErr w:type="spellStart"/>
      <w:r w:rsidR="009E104C" w:rsidRPr="00611E84">
        <w:rPr>
          <w:rFonts w:eastAsia="Times New Roman" w:cs="Arial"/>
        </w:rPr>
        <w:t>ogragad</w:t>
      </w:r>
      <w:r w:rsidRPr="00611E84">
        <w:rPr>
          <w:rFonts w:eastAsia="Times New Roman" w:cs="Arial"/>
        </w:rPr>
        <w:t>u</w:t>
      </w:r>
      <w:proofErr w:type="spellEnd"/>
      <w:r w:rsidR="009E104C" w:rsidRPr="00611E84">
        <w:rPr>
          <w:rFonts w:eastAsia="Times New Roman" w:cs="Arial"/>
        </w:rPr>
        <w:t xml:space="preserve"> oko parcele </w:t>
      </w:r>
      <w:r w:rsidR="00C93498" w:rsidRPr="00611E84">
        <w:rPr>
          <w:rFonts w:eastAsia="Times New Roman" w:cs="Arial"/>
        </w:rPr>
        <w:t xml:space="preserve">sa </w:t>
      </w:r>
      <w:r w:rsidRPr="00611E84">
        <w:rPr>
          <w:rFonts w:eastAsia="Times New Roman" w:cs="Arial"/>
        </w:rPr>
        <w:t>ulaznom kapijom.</w:t>
      </w:r>
    </w:p>
    <w:p w14:paraId="583FD6F4" w14:textId="77777777" w:rsidR="0014414F" w:rsidRPr="000F53A0" w:rsidRDefault="0014414F" w:rsidP="0014414F">
      <w:pPr>
        <w:ind w:left="2829" w:hanging="2829"/>
        <w:jc w:val="both"/>
        <w:rPr>
          <w:rFonts w:asciiTheme="minorHAnsi" w:hAnsiTheme="minorHAnsi" w:cs="Arial"/>
          <w:bCs/>
          <w:sz w:val="22"/>
          <w:szCs w:val="22"/>
          <w:lang w:val="bs-Latn-BA"/>
        </w:rPr>
      </w:pPr>
    </w:p>
    <w:p w14:paraId="0AEC7C99" w14:textId="3C9E1A97" w:rsidR="0023360F" w:rsidRPr="008C4FA8" w:rsidRDefault="00061C26" w:rsidP="003716A0">
      <w:pPr>
        <w:ind w:left="2829" w:hanging="2829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 xml:space="preserve">Kapacitet </w:t>
      </w:r>
      <w:r w:rsidR="00344953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sistema:</w:t>
      </w:r>
      <w:r w:rsidRPr="000F53A0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ab/>
      </w:r>
      <w:r w:rsidRPr="000F53A0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ab/>
      </w:r>
      <w:r w:rsidR="00344953" w:rsidRPr="000F53A0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Za </w:t>
      </w:r>
      <w:proofErr w:type="spellStart"/>
      <w:r w:rsidR="00C93498">
        <w:rPr>
          <w:rFonts w:asciiTheme="minorHAnsi" w:hAnsiTheme="minorHAnsi" w:cstheme="minorHAnsi"/>
          <w:bCs/>
          <w:sz w:val="22"/>
          <w:szCs w:val="22"/>
          <w:lang w:val="bs-Latn-BA"/>
        </w:rPr>
        <w:t>off-grid</w:t>
      </w:r>
      <w:proofErr w:type="spellEnd"/>
      <w:r w:rsidR="00C93498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</w:t>
      </w:r>
      <w:r w:rsidR="00344953">
        <w:rPr>
          <w:rFonts w:asciiTheme="minorHAnsi" w:hAnsiTheme="minorHAnsi" w:cstheme="minorHAnsi"/>
          <w:bCs/>
          <w:sz w:val="22"/>
          <w:szCs w:val="22"/>
          <w:lang w:val="bs-Latn-BA"/>
        </w:rPr>
        <w:t>hibridni</w:t>
      </w:r>
      <w:r w:rsidR="00344953"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sistem </w:t>
      </w:r>
      <w:r w:rsidR="00344953">
        <w:rPr>
          <w:rFonts w:asciiTheme="minorHAnsi" w:hAnsiTheme="minorHAnsi" w:cstheme="minorHAnsi"/>
          <w:sz w:val="22"/>
          <w:szCs w:val="22"/>
          <w:lang w:val="bs-Latn-BA"/>
        </w:rPr>
        <w:t xml:space="preserve">BS </w:t>
      </w:r>
      <w:r w:rsidR="00C93498">
        <w:rPr>
          <w:rFonts w:asciiTheme="minorHAnsi" w:hAnsiTheme="minorHAnsi" w:cstheme="minorHAnsi"/>
          <w:sz w:val="22"/>
          <w:szCs w:val="22"/>
          <w:lang w:val="bs-Latn-BA"/>
        </w:rPr>
        <w:t>Sjednica</w:t>
      </w:r>
      <w:r w:rsidR="00344953"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r w:rsidR="00726AD9">
        <w:rPr>
          <w:rFonts w:asciiTheme="minorHAnsi" w:hAnsiTheme="minorHAnsi" w:cstheme="minorHAnsi"/>
          <w:sz w:val="22"/>
          <w:szCs w:val="22"/>
          <w:lang w:val="bs-Latn-BA"/>
        </w:rPr>
        <w:t>predvidjeti</w:t>
      </w:r>
      <w:r w:rsidR="00C93498">
        <w:rPr>
          <w:rFonts w:asciiTheme="minorHAnsi" w:hAnsiTheme="minorHAnsi" w:cstheme="minorHAnsi"/>
          <w:sz w:val="22"/>
          <w:szCs w:val="22"/>
          <w:lang w:val="bs-Latn-BA"/>
        </w:rPr>
        <w:t xml:space="preserve"> 12 </w:t>
      </w:r>
      <w:proofErr w:type="spellStart"/>
      <w:r w:rsidR="00C93498">
        <w:rPr>
          <w:rFonts w:asciiTheme="minorHAnsi" w:hAnsiTheme="minorHAnsi" w:cstheme="minorHAnsi"/>
          <w:sz w:val="22"/>
          <w:szCs w:val="22"/>
          <w:lang w:val="bs-Latn-BA"/>
        </w:rPr>
        <w:t>fotonaponskih</w:t>
      </w:r>
      <w:proofErr w:type="spellEnd"/>
      <w:r w:rsidR="00C93498">
        <w:rPr>
          <w:rFonts w:asciiTheme="minorHAnsi" w:hAnsiTheme="minorHAnsi" w:cstheme="minorHAnsi"/>
          <w:sz w:val="22"/>
          <w:szCs w:val="22"/>
          <w:lang w:val="bs-Latn-BA"/>
        </w:rPr>
        <w:t xml:space="preserve"> panela </w:t>
      </w:r>
      <w:r w:rsidR="0023360F">
        <w:rPr>
          <w:rFonts w:asciiTheme="minorHAnsi" w:hAnsiTheme="minorHAnsi" w:cstheme="minorHAnsi"/>
          <w:sz w:val="22"/>
          <w:szCs w:val="22"/>
          <w:lang w:val="bs-Latn-BA"/>
        </w:rPr>
        <w:t xml:space="preserve">proizvođača </w:t>
      </w:r>
      <w:proofErr w:type="spellStart"/>
      <w:r w:rsidR="0023360F">
        <w:rPr>
          <w:rFonts w:asciiTheme="minorHAnsi" w:hAnsiTheme="minorHAnsi" w:cstheme="minorHAnsi"/>
          <w:sz w:val="22"/>
          <w:szCs w:val="22"/>
          <w:lang w:val="bs-Latn-BA"/>
        </w:rPr>
        <w:t>Huawei</w:t>
      </w:r>
      <w:proofErr w:type="spellEnd"/>
      <w:r w:rsidR="0023360F">
        <w:rPr>
          <w:rFonts w:asciiTheme="minorHAnsi" w:hAnsiTheme="minorHAnsi" w:cstheme="minorHAnsi"/>
          <w:sz w:val="22"/>
          <w:szCs w:val="22"/>
          <w:lang w:val="bs-Latn-BA"/>
        </w:rPr>
        <w:t xml:space="preserve"> tip je</w:t>
      </w:r>
      <w:r w:rsidR="00C93498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r w:rsidR="0023360F" w:rsidRPr="008C4FA8">
        <w:rPr>
          <w:rFonts w:asciiTheme="minorHAnsi" w:hAnsiTheme="minorHAnsi" w:cstheme="minorHAnsi"/>
          <w:sz w:val="22"/>
          <w:szCs w:val="22"/>
          <w:lang w:val="bs-Latn-BA"/>
        </w:rPr>
        <w:t xml:space="preserve">IPV540-M1A pojedinačne snage 540W </w:t>
      </w:r>
      <w:r w:rsidR="00344953">
        <w:rPr>
          <w:rFonts w:asciiTheme="minorHAnsi" w:hAnsiTheme="minorHAnsi" w:cstheme="minorHAnsi"/>
          <w:sz w:val="22"/>
          <w:szCs w:val="22"/>
          <w:lang w:val="bs-Latn-BA"/>
        </w:rPr>
        <w:t xml:space="preserve">koji će </w:t>
      </w:r>
      <w:proofErr w:type="spellStart"/>
      <w:r w:rsidR="00344953">
        <w:rPr>
          <w:rFonts w:asciiTheme="minorHAnsi" w:hAnsiTheme="minorHAnsi" w:cstheme="minorHAnsi"/>
          <w:sz w:val="22"/>
          <w:szCs w:val="22"/>
          <w:lang w:val="bs-Latn-BA"/>
        </w:rPr>
        <w:t>obezbjediti</w:t>
      </w:r>
      <w:proofErr w:type="spellEnd"/>
      <w:r w:rsidR="00344953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r w:rsidR="0023360F">
        <w:rPr>
          <w:rFonts w:asciiTheme="minorHAnsi" w:hAnsiTheme="minorHAnsi" w:cstheme="minorHAnsi"/>
          <w:sz w:val="22"/>
          <w:szCs w:val="22"/>
          <w:lang w:val="bs-Latn-BA"/>
        </w:rPr>
        <w:t xml:space="preserve">napajanje opreme bazne stanice </w:t>
      </w:r>
      <w:r w:rsidR="00344953">
        <w:rPr>
          <w:rFonts w:asciiTheme="minorHAnsi" w:hAnsiTheme="minorHAnsi" w:cstheme="minorHAnsi"/>
          <w:sz w:val="22"/>
          <w:szCs w:val="22"/>
          <w:lang w:val="bs-Latn-BA"/>
        </w:rPr>
        <w:t xml:space="preserve">i punjenje </w:t>
      </w:r>
      <w:r w:rsidR="0023360F">
        <w:rPr>
          <w:rFonts w:asciiTheme="minorHAnsi" w:hAnsiTheme="minorHAnsi" w:cstheme="minorHAnsi"/>
          <w:sz w:val="22"/>
          <w:szCs w:val="22"/>
          <w:lang w:val="bs-Latn-BA"/>
        </w:rPr>
        <w:t>litijumskih baterija</w:t>
      </w:r>
      <w:r w:rsidR="0068116C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proofErr w:type="spellStart"/>
      <w:r w:rsidR="0068116C">
        <w:rPr>
          <w:rFonts w:asciiTheme="minorHAnsi" w:hAnsiTheme="minorHAnsi" w:cstheme="minorHAnsi"/>
          <w:sz w:val="22"/>
          <w:szCs w:val="22"/>
          <w:lang w:val="bs-Latn-BA"/>
        </w:rPr>
        <w:t>baterija</w:t>
      </w:r>
      <w:proofErr w:type="spellEnd"/>
      <w:r w:rsidR="00344953">
        <w:rPr>
          <w:rFonts w:asciiTheme="minorHAnsi" w:hAnsiTheme="minorHAnsi" w:cstheme="minorHAnsi"/>
          <w:sz w:val="22"/>
          <w:szCs w:val="22"/>
          <w:lang w:val="bs-Latn-BA"/>
        </w:rPr>
        <w:t xml:space="preserve">. </w:t>
      </w:r>
      <w:r w:rsidR="0023360F">
        <w:rPr>
          <w:rFonts w:asciiTheme="minorHAnsi" w:hAnsiTheme="minorHAnsi" w:cstheme="minorHAnsi"/>
          <w:sz w:val="22"/>
          <w:szCs w:val="22"/>
          <w:lang w:val="bs-Latn-BA"/>
        </w:rPr>
        <w:t>Predvi</w:t>
      </w:r>
      <w:r w:rsidR="00726AD9">
        <w:rPr>
          <w:rFonts w:asciiTheme="minorHAnsi" w:hAnsiTheme="minorHAnsi" w:cstheme="minorHAnsi"/>
          <w:sz w:val="22"/>
          <w:szCs w:val="22"/>
          <w:lang w:val="bs-Latn-BA"/>
        </w:rPr>
        <w:t>djeti</w:t>
      </w:r>
      <w:r w:rsidR="0023360F">
        <w:rPr>
          <w:rFonts w:asciiTheme="minorHAnsi" w:hAnsiTheme="minorHAnsi" w:cstheme="minorHAnsi"/>
          <w:sz w:val="22"/>
          <w:szCs w:val="22"/>
          <w:lang w:val="bs-Latn-BA"/>
        </w:rPr>
        <w:t xml:space="preserve"> jedan </w:t>
      </w:r>
      <w:r w:rsidR="008C4FA8" w:rsidRPr="008C4FA8">
        <w:rPr>
          <w:rFonts w:asciiTheme="minorHAnsi" w:hAnsiTheme="minorHAnsi" w:cstheme="minorHAnsi"/>
          <w:sz w:val="22"/>
          <w:szCs w:val="22"/>
          <w:lang w:val="bs-Latn-BA"/>
        </w:rPr>
        <w:t>ICC360-HA1-C1</w:t>
      </w:r>
      <w:r w:rsidR="0023360F" w:rsidRPr="008C4FA8">
        <w:rPr>
          <w:rFonts w:asciiTheme="minorHAnsi" w:hAnsiTheme="minorHAnsi" w:cstheme="minorHAnsi"/>
          <w:sz w:val="22"/>
          <w:szCs w:val="22"/>
          <w:lang w:val="bs-Latn-BA"/>
        </w:rPr>
        <w:t xml:space="preserve"> hibridni energetski kabinet</w:t>
      </w:r>
      <w:r w:rsidR="00BD6E92">
        <w:rPr>
          <w:rFonts w:asciiTheme="minorHAnsi" w:hAnsiTheme="minorHAnsi" w:cstheme="minorHAnsi"/>
          <w:sz w:val="22"/>
          <w:szCs w:val="22"/>
          <w:lang w:val="bs-Latn-BA"/>
        </w:rPr>
        <w:t xml:space="preserve"> proizvođača </w:t>
      </w:r>
      <w:proofErr w:type="spellStart"/>
      <w:r w:rsidR="00BD6E92">
        <w:rPr>
          <w:rFonts w:asciiTheme="minorHAnsi" w:hAnsiTheme="minorHAnsi" w:cstheme="minorHAnsi"/>
          <w:sz w:val="22"/>
          <w:szCs w:val="22"/>
          <w:lang w:val="bs-Latn-BA"/>
        </w:rPr>
        <w:t>Huawei</w:t>
      </w:r>
      <w:proofErr w:type="spellEnd"/>
      <w:r w:rsidR="00BD6E92">
        <w:rPr>
          <w:rFonts w:asciiTheme="minorHAnsi" w:hAnsiTheme="minorHAnsi" w:cstheme="minorHAnsi"/>
          <w:sz w:val="22"/>
          <w:szCs w:val="22"/>
          <w:lang w:val="bs-Latn-BA"/>
        </w:rPr>
        <w:t>,</w:t>
      </w:r>
      <w:r w:rsidR="0023360F" w:rsidRPr="008C4FA8">
        <w:rPr>
          <w:rFonts w:asciiTheme="minorHAnsi" w:hAnsiTheme="minorHAnsi" w:cstheme="minorHAnsi"/>
          <w:sz w:val="22"/>
          <w:szCs w:val="22"/>
          <w:lang w:val="bs-Latn-BA"/>
        </w:rPr>
        <w:t xml:space="preserve"> koji se sastoji od: </w:t>
      </w:r>
    </w:p>
    <w:p w14:paraId="70340937" w14:textId="3269C39C" w:rsidR="0023360F" w:rsidRDefault="0023360F" w:rsidP="00BD6E92">
      <w:pPr>
        <w:pStyle w:val="ListParagraph"/>
        <w:numPr>
          <w:ilvl w:val="0"/>
          <w:numId w:val="38"/>
        </w:numPr>
        <w:spacing w:line="240" w:lineRule="auto"/>
        <w:jc w:val="both"/>
      </w:pPr>
      <w:r>
        <w:t>S4875G2 solarni moduli za napajanje (2 kom)</w:t>
      </w:r>
      <w:r w:rsidR="0001649C">
        <w:t>.</w:t>
      </w:r>
      <w:r>
        <w:t xml:space="preserve"> Solarni energetski moduli snage 4000 W za optimizaciju i upravljanje proizvodnjom energije iz solarnih panela.</w:t>
      </w:r>
    </w:p>
    <w:p w14:paraId="12C261C4" w14:textId="0E4506B3" w:rsidR="0001649C" w:rsidRPr="0001649C" w:rsidRDefault="0001649C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R4875G5 ispravljački moduli (3 kom). Visokoefikasni AC/DC </w:t>
      </w:r>
      <w:proofErr w:type="spellStart"/>
      <w:r>
        <w:t>ispravljači</w:t>
      </w:r>
      <w:proofErr w:type="spellEnd"/>
      <w:r>
        <w:t xml:space="preserve"> snage 4000 W koji osiguravaju stabilno napajanje sistema i punjenje baterija.</w:t>
      </w:r>
    </w:p>
    <w:p w14:paraId="091EB029" w14:textId="13DC7C40" w:rsidR="0001649C" w:rsidRPr="0001649C" w:rsidRDefault="0001649C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AIU03 AC ulazni modul (1 kom). Modul za trofazni AC priključak i distribuciju ulaznog napajanja prema sistemu.</w:t>
      </w:r>
    </w:p>
    <w:p w14:paraId="0C976052" w14:textId="65822585" w:rsidR="0001649C" w:rsidRPr="0001649C" w:rsidRDefault="0001649C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PVDB distribucijska kutija za solarne panele (1 kom) Distribucijska kutija za povezivanje i zaštitu solarnih grana sistema.</w:t>
      </w:r>
    </w:p>
    <w:p w14:paraId="4CE65A59" w14:textId="422A9947" w:rsidR="0001649C" w:rsidRPr="0001649C" w:rsidRDefault="0001649C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M48500N1 AC-DC napajanje (1 kom)</w:t>
      </w:r>
      <w:r w:rsidR="008C4FA8">
        <w:t>.</w:t>
      </w:r>
      <w:r>
        <w:t xml:space="preserve"> Modul za kontinuirano napajanje i konverziju energije u različitim radnim uslovima.</w:t>
      </w:r>
    </w:p>
    <w:p w14:paraId="0389B721" w14:textId="07E4CB58" w:rsidR="0001649C" w:rsidRPr="008C4FA8" w:rsidRDefault="0001649C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lastRenderedPageBreak/>
        <w:t xml:space="preserve">GIM01C1 modul za povezivanje </w:t>
      </w:r>
      <w:proofErr w:type="spellStart"/>
      <w:r>
        <w:t>diesel</w:t>
      </w:r>
      <w:proofErr w:type="spellEnd"/>
      <w:r>
        <w:t xml:space="preserve"> agregata (1 kom). Sučelje za integraciju </w:t>
      </w:r>
      <w:proofErr w:type="spellStart"/>
      <w:r>
        <w:t>diesel</w:t>
      </w:r>
      <w:proofErr w:type="spellEnd"/>
      <w:r>
        <w:t xml:space="preserve"> agregata u hibridni energetski sistem.</w:t>
      </w:r>
    </w:p>
    <w:p w14:paraId="6F599913" w14:textId="7817BFF2" w:rsidR="008C4FA8" w:rsidRPr="0001649C" w:rsidRDefault="008C4FA8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ESM-48100A6 litijumske baterije 48V / 100Ah (6 kom). Modularni baterijski sistem za skladištenje energije proizvedene iz solarnih panela te osiguravanje autonomije napajanja.</w:t>
      </w:r>
    </w:p>
    <w:p w14:paraId="010D762D" w14:textId="65B89AB6" w:rsidR="008C4FA8" w:rsidRPr="008C4FA8" w:rsidRDefault="0001649C" w:rsidP="00BD6E9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CABA01 </w:t>
      </w:r>
      <w:proofErr w:type="spellStart"/>
      <w:r>
        <w:t>set</w:t>
      </w:r>
      <w:proofErr w:type="spellEnd"/>
      <w:r>
        <w:t xml:space="preserve"> pribora za montažu baze (1 kom) Dodatni pribor za pravilnu montažu i stabilizaciju sistema.</w:t>
      </w:r>
    </w:p>
    <w:p w14:paraId="7BE1079E" w14:textId="47976D44" w:rsidR="006A5203" w:rsidRDefault="00EE05E7" w:rsidP="006A5203">
      <w:pPr>
        <w:ind w:left="2829" w:firstLine="6"/>
        <w:jc w:val="both"/>
        <w:rPr>
          <w:rFonts w:asciiTheme="minorHAnsi" w:hAnsiTheme="minorHAnsi" w:cstheme="minorHAnsi"/>
          <w:bCs/>
          <w:sz w:val="22"/>
          <w:szCs w:val="22"/>
          <w:lang w:val="bs-Latn-BA"/>
        </w:rPr>
      </w:pPr>
      <w:r w:rsidRPr="007E1B47">
        <w:rPr>
          <w:rFonts w:asciiTheme="minorHAnsi" w:hAnsiTheme="minorHAnsi" w:cs="Arial"/>
          <w:sz w:val="22"/>
          <w:szCs w:val="22"/>
          <w:lang w:val="bs-Latn-BA"/>
        </w:rPr>
        <w:t xml:space="preserve">U slučaju kritično niskog nivoa raspoložive energije sistem </w:t>
      </w:r>
      <w:proofErr w:type="spellStart"/>
      <w:r w:rsidRPr="007E1B47">
        <w:rPr>
          <w:rFonts w:asciiTheme="minorHAnsi" w:hAnsiTheme="minorHAnsi" w:cs="Arial"/>
          <w:sz w:val="22"/>
          <w:szCs w:val="22"/>
          <w:lang w:val="bs-Latn-BA"/>
        </w:rPr>
        <w:t>omogućava</w:t>
      </w:r>
      <w:proofErr w:type="spellEnd"/>
      <w:r w:rsidRPr="007E1B47">
        <w:rPr>
          <w:rFonts w:asciiTheme="minorHAnsi" w:hAnsiTheme="minorHAnsi" w:cs="Arial"/>
          <w:sz w:val="22"/>
          <w:szCs w:val="22"/>
          <w:lang w:val="bs-Latn-BA"/>
        </w:rPr>
        <w:t xml:space="preserve"> selektivno </w:t>
      </w:r>
      <w:proofErr w:type="spellStart"/>
      <w:r w:rsidRPr="007E1B47">
        <w:rPr>
          <w:rFonts w:asciiTheme="minorHAnsi" w:hAnsiTheme="minorHAnsi" w:cs="Arial"/>
          <w:sz w:val="22"/>
          <w:szCs w:val="22"/>
          <w:lang w:val="bs-Latn-BA"/>
        </w:rPr>
        <w:t>isključenje</w:t>
      </w:r>
      <w:proofErr w:type="spellEnd"/>
      <w:r w:rsidRPr="007E1B47">
        <w:rPr>
          <w:rFonts w:asciiTheme="minorHAnsi" w:hAnsiTheme="minorHAnsi" w:cs="Arial"/>
          <w:sz w:val="22"/>
          <w:szCs w:val="22"/>
          <w:lang w:val="bs-Latn-BA"/>
        </w:rPr>
        <w:t xml:space="preserve"> manje prioritetnih potrošača, uz </w:t>
      </w:r>
      <w:proofErr w:type="spellStart"/>
      <w:r w:rsidRPr="007E1B47">
        <w:rPr>
          <w:rFonts w:asciiTheme="minorHAnsi" w:hAnsiTheme="minorHAnsi" w:cs="Arial"/>
          <w:sz w:val="22"/>
          <w:szCs w:val="22"/>
          <w:lang w:val="bs-Latn-BA"/>
        </w:rPr>
        <w:t>zadržavanje</w:t>
      </w:r>
      <w:proofErr w:type="spellEnd"/>
      <w:r w:rsidRPr="007E1B47">
        <w:rPr>
          <w:rFonts w:asciiTheme="minorHAnsi" w:hAnsiTheme="minorHAnsi" w:cs="Arial"/>
          <w:sz w:val="22"/>
          <w:szCs w:val="22"/>
          <w:lang w:val="bs-Latn-BA"/>
        </w:rPr>
        <w:t xml:space="preserve"> napajanja ključnih potrošača (</w:t>
      </w:r>
      <w:proofErr w:type="spellStart"/>
      <w:r w:rsidRPr="007E1B47">
        <w:rPr>
          <w:rFonts w:asciiTheme="minorHAnsi" w:hAnsiTheme="minorHAnsi" w:cs="Arial"/>
          <w:sz w:val="22"/>
          <w:szCs w:val="22"/>
          <w:lang w:val="bs-Latn-BA"/>
        </w:rPr>
        <w:t>prenosne</w:t>
      </w:r>
      <w:proofErr w:type="spellEnd"/>
      <w:r w:rsidRPr="007E1B47">
        <w:rPr>
          <w:rFonts w:asciiTheme="minorHAnsi" w:hAnsiTheme="minorHAnsi" w:cs="Arial"/>
          <w:sz w:val="22"/>
          <w:szCs w:val="22"/>
          <w:lang w:val="bs-Latn-BA"/>
        </w:rPr>
        <w:t xml:space="preserve"> opreme).</w:t>
      </w:r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</w:t>
      </w:r>
      <w:r w:rsidR="00AD4CAD">
        <w:rPr>
          <w:rFonts w:asciiTheme="minorHAnsi" w:hAnsiTheme="minorHAnsi" w:cstheme="minorHAnsi"/>
          <w:bCs/>
          <w:sz w:val="22"/>
          <w:szCs w:val="22"/>
          <w:lang w:val="bs-Latn-BA"/>
        </w:rPr>
        <w:t>Glavnim projektom p</w:t>
      </w:r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otrebno je predvidjeti dizel električni agregat odgovarajuće snage koji će, u slučajevima kada raspoloživa energija iz </w:t>
      </w:r>
      <w:proofErr w:type="spellStart"/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>fotonaponskog</w:t>
      </w:r>
      <w:proofErr w:type="spellEnd"/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i baterijskog sistema nije dovoljna za nesmetan rad bazne stanice, </w:t>
      </w:r>
      <w:proofErr w:type="spellStart"/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>obezbijediti</w:t>
      </w:r>
      <w:proofErr w:type="spellEnd"/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pouzdano napajanje svih potrošača, kao i punjenje baterijskog sistema do propisanog nivoa napunjenosti. Snagu agregata potrebno je odrediti na osnovu energetskog bilansa sistema i karakteristika baterijskog sistema, uz izbjegavanje nepotrebnog </w:t>
      </w:r>
      <w:proofErr w:type="spellStart"/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>predimenzionisanja</w:t>
      </w:r>
      <w:proofErr w:type="spellEnd"/>
      <w:r w:rsidR="006068B0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opreme. </w:t>
      </w:r>
      <w:r w:rsidR="004E008B" w:rsidRPr="007E1B47">
        <w:rPr>
          <w:rFonts w:asciiTheme="minorHAnsi" w:hAnsiTheme="minorHAnsi" w:cstheme="minorHAnsi"/>
          <w:bCs/>
          <w:sz w:val="22"/>
          <w:szCs w:val="22"/>
          <w:lang w:val="bs-Latn-BA"/>
        </w:rPr>
        <w:t>Tip bazne stanice predvidjeti prema Idejno tehničkom rješenju – ITR</w:t>
      </w:r>
      <w:r w:rsidR="007C1430">
        <w:rPr>
          <w:rFonts w:asciiTheme="minorHAnsi" w:hAnsiTheme="minorHAnsi" w:cstheme="minorHAnsi"/>
          <w:bCs/>
          <w:sz w:val="22"/>
          <w:szCs w:val="22"/>
          <w:lang w:val="bs-Latn-BA"/>
        </w:rPr>
        <w:t>.  Potrošnja planirane opreme na lokaciji je:</w:t>
      </w:r>
    </w:p>
    <w:p w14:paraId="503CCB73" w14:textId="5E385F41" w:rsidR="007C1430" w:rsidRPr="006A5203" w:rsidRDefault="007C1430" w:rsidP="006A5203">
      <w:pPr>
        <w:ind w:left="2829" w:firstLine="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>
        <w:rPr>
          <w:noProof/>
        </w:rPr>
        <w:drawing>
          <wp:inline distT="0" distB="0" distL="0" distR="0" wp14:anchorId="33AB17E8" wp14:editId="7D31706B">
            <wp:extent cx="3930805" cy="171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1281" cy="17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D263" w14:textId="2EE76B8E" w:rsidR="00061C26" w:rsidRPr="000F53A0" w:rsidRDefault="00061C26" w:rsidP="00061C26">
      <w:pPr>
        <w:widowControl w:val="0"/>
        <w:suppressAutoHyphens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</w:p>
    <w:p w14:paraId="64CEC8A0" w14:textId="57F95951" w:rsidR="00184464" w:rsidRDefault="002B7BB0" w:rsidP="00184464">
      <w:pPr>
        <w:widowControl w:val="0"/>
        <w:suppressAutoHyphens/>
        <w:ind w:left="2835" w:hanging="2835"/>
        <w:jc w:val="both"/>
        <w:rPr>
          <w:rFonts w:asciiTheme="minorHAnsi" w:hAnsiTheme="minorHAnsi" w:cstheme="minorHAnsi"/>
          <w:sz w:val="22"/>
          <w:szCs w:val="22"/>
        </w:rPr>
      </w:pPr>
      <w:r w:rsidRPr="000F53A0">
        <w:rPr>
          <w:rFonts w:asciiTheme="minorHAnsi" w:hAnsiTheme="minorHAnsi" w:cs="Arial"/>
          <w:b/>
          <w:sz w:val="22"/>
          <w:szCs w:val="22"/>
          <w:lang w:val="bs-Latn-BA"/>
        </w:rPr>
        <w:t>Očekivano stanje:</w:t>
      </w:r>
      <w:r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proofErr w:type="spellStart"/>
      <w:r w:rsidR="00EE05E7">
        <w:rPr>
          <w:rFonts w:asciiTheme="minorHAnsi" w:hAnsiTheme="minorHAnsi" w:cs="Arial"/>
          <w:sz w:val="22"/>
          <w:szCs w:val="22"/>
          <w:lang w:val="bs-Latn-BA"/>
        </w:rPr>
        <w:t>Off-grid</w:t>
      </w:r>
      <w:proofErr w:type="spellEnd"/>
      <w:r w:rsidR="00EE05E7">
        <w:rPr>
          <w:rFonts w:asciiTheme="minorHAnsi" w:hAnsiTheme="minorHAnsi" w:cs="Arial"/>
          <w:sz w:val="22"/>
          <w:szCs w:val="22"/>
          <w:lang w:val="bs-Latn-BA"/>
        </w:rPr>
        <w:t xml:space="preserve"> autonomni </w:t>
      </w:r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h</w:t>
      </w:r>
      <w:r w:rsidR="00977BB4" w:rsidRPr="007E1B47">
        <w:rPr>
          <w:rFonts w:asciiTheme="minorHAnsi" w:hAnsiTheme="minorHAnsi" w:cs="Arial"/>
          <w:sz w:val="22"/>
          <w:szCs w:val="22"/>
          <w:lang w:val="bs-Latn-BA"/>
        </w:rPr>
        <w:t>ibridni sistem napajanja</w:t>
      </w:r>
      <w:r w:rsidR="00A10010" w:rsidRPr="007E1B47">
        <w:rPr>
          <w:rFonts w:asciiTheme="minorHAnsi" w:hAnsiTheme="minorHAnsi" w:cs="Arial"/>
          <w:sz w:val="22"/>
          <w:szCs w:val="22"/>
          <w:lang w:val="bs-Latn-BA"/>
        </w:rPr>
        <w:t xml:space="preserve"> </w:t>
      </w:r>
      <w:r w:rsidR="00977BB4" w:rsidRPr="007E1B47">
        <w:rPr>
          <w:rFonts w:asciiTheme="minorHAnsi" w:hAnsiTheme="minorHAnsi" w:cs="Arial"/>
          <w:sz w:val="22"/>
          <w:szCs w:val="22"/>
          <w:lang w:val="bs-Latn-BA"/>
        </w:rPr>
        <w:t xml:space="preserve">treba osigurati </w:t>
      </w:r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stabilno </w:t>
      </w:r>
      <w:r w:rsidR="00977BB4" w:rsidRPr="007E1B47">
        <w:rPr>
          <w:rFonts w:asciiTheme="minorHAnsi" w:hAnsiTheme="minorHAnsi" w:cs="Arial"/>
          <w:sz w:val="22"/>
          <w:szCs w:val="22"/>
          <w:lang w:val="bs-Latn-BA"/>
        </w:rPr>
        <w:t>napajanje</w:t>
      </w:r>
      <w:r w:rsidR="002E01C2" w:rsidRPr="007E1B47">
        <w:rPr>
          <w:rFonts w:asciiTheme="minorHAnsi" w:hAnsiTheme="minorHAnsi" w:cs="Arial"/>
          <w:sz w:val="22"/>
          <w:szCs w:val="22"/>
          <w:lang w:val="bs-Latn-BA"/>
        </w:rPr>
        <w:t xml:space="preserve"> planirane</w:t>
      </w:r>
      <w:r w:rsidR="00977BB4" w:rsidRPr="007E1B47">
        <w:rPr>
          <w:rFonts w:asciiTheme="minorHAnsi" w:hAnsiTheme="minorHAnsi" w:cs="Arial"/>
          <w:sz w:val="22"/>
          <w:szCs w:val="22"/>
          <w:lang w:val="bs-Latn-BA"/>
        </w:rPr>
        <w:t xml:space="preserve"> bazne stanice</w:t>
      </w:r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i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prenosne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opreme</w:t>
      </w:r>
      <w:r w:rsidR="002E01C2" w:rsidRPr="007E1B47">
        <w:rPr>
          <w:rFonts w:asciiTheme="minorHAnsi" w:hAnsiTheme="minorHAnsi" w:cs="Arial"/>
          <w:sz w:val="22"/>
          <w:szCs w:val="22"/>
          <w:lang w:val="bs-Latn-BA"/>
        </w:rPr>
        <w:t xml:space="preserve"> (ITR)</w:t>
      </w:r>
      <w:r w:rsidR="00977BB4" w:rsidRPr="007E1B47">
        <w:rPr>
          <w:rFonts w:asciiTheme="minorHAnsi" w:hAnsiTheme="minorHAnsi" w:cs="Arial"/>
          <w:sz w:val="22"/>
          <w:szCs w:val="22"/>
          <w:lang w:val="bs-Latn-BA"/>
        </w:rPr>
        <w:t xml:space="preserve"> </w:t>
      </w:r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bez prekida u radu</w:t>
      </w:r>
      <w:r w:rsidR="002E01C2" w:rsidRPr="007E1B47">
        <w:rPr>
          <w:rFonts w:asciiTheme="minorHAnsi" w:hAnsiTheme="minorHAnsi" w:cs="Arial"/>
          <w:sz w:val="22"/>
          <w:szCs w:val="22"/>
          <w:lang w:val="bs-Latn-BA"/>
        </w:rPr>
        <w:t>.</w:t>
      </w:r>
      <w:r w:rsidR="002E01C2" w:rsidRPr="007E1B47"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Sva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oprema</w:t>
      </w:r>
      <w:proofErr w:type="spellEnd"/>
      <w:r w:rsidR="001B0D16">
        <w:rPr>
          <w:rFonts w:asciiTheme="minorHAnsi" w:hAnsiTheme="minorHAnsi" w:cs="Arial"/>
          <w:sz w:val="22"/>
          <w:szCs w:val="22"/>
        </w:rPr>
        <w:t xml:space="preserve"> off-grid</w:t>
      </w:r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sistema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napajanja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treba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biti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u outdoor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izvedbi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i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optimalno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pozicionirana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u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okvire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raspoloživog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2E01C2" w:rsidRPr="007E1B47">
        <w:rPr>
          <w:rFonts w:asciiTheme="minorHAnsi" w:hAnsiTheme="minorHAnsi" w:cs="Arial"/>
          <w:sz w:val="22"/>
          <w:szCs w:val="22"/>
        </w:rPr>
        <w:t>prostora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</w:rPr>
        <w:t>na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</w:rPr>
        <w:t xml:space="preserve">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</w:rPr>
        <w:t>lokaciji</w:t>
      </w:r>
      <w:proofErr w:type="spellEnd"/>
      <w:r w:rsidR="002E01C2" w:rsidRPr="007E1B47">
        <w:rPr>
          <w:rFonts w:asciiTheme="minorHAnsi" w:hAnsiTheme="minorHAnsi" w:cs="Arial"/>
          <w:sz w:val="22"/>
          <w:szCs w:val="22"/>
        </w:rPr>
        <w:t>.</w:t>
      </w:r>
      <w:r w:rsidR="00EE05E7" w:rsidRPr="007E1B47">
        <w:t xml:space="preserve"> </w:t>
      </w:r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Potrebno je predvidjeti proširenje postojeće ograde kako bi se osigurao dovoljan prostor za smještaj svih elemenata planiranog sistema napajanja.</w:t>
      </w:r>
      <w:r w:rsidR="00EE05E7" w:rsidRPr="007E1B47">
        <w:rPr>
          <w:rFonts w:asciiTheme="minorHAnsi" w:hAnsiTheme="minorHAnsi" w:cs="Arial"/>
          <w:sz w:val="22"/>
          <w:szCs w:val="22"/>
        </w:rPr>
        <w:t xml:space="preserve"> </w:t>
      </w:r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Sistem treba biti projektovan tako da maksimalno koristi energiju iz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fotonaponskih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panela kao primarnog izvora energije, uz korištenje baterijskog sistema za skladištenje energije i dizel električnog agregata kao rezervnog izvora napajanja. Potrebno je osigurati automatsko upravljanje energetskim bilansom sistema, uključujući punjenje i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pražnjenje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baterija, automatsko pokretanje i zaustavljanje agregata, kao i prioritetno korištenje energije iz obnovljivih izvora. U slučaju kritično niskog nivoa raspoložive energije potrebno je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omogućiti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selektivno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isključenje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manje prioritetnih potrošača, uz </w:t>
      </w:r>
      <w:proofErr w:type="spellStart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>zadržavanje</w:t>
      </w:r>
      <w:proofErr w:type="spellEnd"/>
      <w:r w:rsidR="00EE05E7" w:rsidRPr="007E1B47">
        <w:rPr>
          <w:rFonts w:asciiTheme="minorHAnsi" w:hAnsiTheme="minorHAnsi" w:cs="Arial"/>
          <w:sz w:val="22"/>
          <w:szCs w:val="22"/>
          <w:lang w:val="bs-Latn-BA"/>
        </w:rPr>
        <w:t xml:space="preserve"> napajanja i funkcionalnosti transmisijske opreme.</w:t>
      </w:r>
      <w:r w:rsidR="002E01C2" w:rsidRPr="002E01C2">
        <w:rPr>
          <w:rFonts w:asciiTheme="minorHAnsi" w:hAnsiTheme="minorHAnsi" w:cs="Arial"/>
          <w:sz w:val="22"/>
          <w:szCs w:val="22"/>
        </w:rPr>
        <w:t xml:space="preserve"> </w:t>
      </w:r>
    </w:p>
    <w:p w14:paraId="1E398D08" w14:textId="77777777" w:rsidR="006606CC" w:rsidRDefault="006606CC" w:rsidP="00184464">
      <w:pPr>
        <w:widowControl w:val="0"/>
        <w:suppressAutoHyphens/>
        <w:ind w:left="2835" w:hanging="2835"/>
        <w:jc w:val="both"/>
        <w:rPr>
          <w:rFonts w:asciiTheme="minorHAnsi" w:hAnsiTheme="minorHAnsi" w:cstheme="minorHAnsi"/>
          <w:sz w:val="22"/>
          <w:szCs w:val="22"/>
        </w:rPr>
      </w:pPr>
    </w:p>
    <w:p w14:paraId="794BC8DA" w14:textId="77777777" w:rsidR="00184464" w:rsidRDefault="00184464" w:rsidP="00184464">
      <w:pPr>
        <w:widowControl w:val="0"/>
        <w:suppressAutoHyphens/>
        <w:ind w:left="2835" w:hanging="2835"/>
        <w:jc w:val="both"/>
        <w:rPr>
          <w:rFonts w:asciiTheme="minorHAnsi" w:hAnsiTheme="minorHAnsi" w:cstheme="minorHAnsi"/>
          <w:b/>
          <w:sz w:val="22"/>
          <w:szCs w:val="22"/>
          <w:lang w:val="bs-Latn-BA"/>
        </w:rPr>
      </w:pPr>
    </w:p>
    <w:p w14:paraId="7BF3A280" w14:textId="13388F7E" w:rsidR="006A5203" w:rsidRPr="00AB2F05" w:rsidRDefault="00AB2F05" w:rsidP="00184464">
      <w:pPr>
        <w:widowControl w:val="0"/>
        <w:suppressAutoHyphens/>
        <w:ind w:left="2835" w:hanging="2835"/>
        <w:jc w:val="both"/>
        <w:rPr>
          <w:rFonts w:asciiTheme="minorHAnsi" w:hAnsiTheme="minorHAnsi" w:cstheme="minorHAnsi"/>
          <w:bCs/>
          <w:lang w:val="bs-Latn-BA"/>
        </w:rPr>
      </w:pPr>
      <w:bookmarkStart w:id="3" w:name="_Toc108171738"/>
      <w:r w:rsidRPr="00AB2F05">
        <w:rPr>
          <w:rFonts w:ascii="Calibri" w:hAnsi="Calibri" w:cs="Arial"/>
          <w:color w:val="ED7D31" w:themeColor="accent2"/>
          <w:lang w:val="bs-Latn-BA"/>
        </w:rPr>
        <w:t>2.1 ARHITEKTONSKO-GRAĐEVINSKI ZAHTJEVI</w:t>
      </w:r>
      <w:bookmarkEnd w:id="3"/>
      <w:r w:rsidR="006A5203" w:rsidRPr="00AB2F05">
        <w:rPr>
          <w:rFonts w:asciiTheme="minorHAnsi" w:hAnsiTheme="minorHAnsi" w:cstheme="minorHAnsi"/>
          <w:b/>
          <w:lang w:val="bs-Latn-BA"/>
        </w:rPr>
        <w:tab/>
      </w:r>
    </w:p>
    <w:p w14:paraId="06630403" w14:textId="77777777" w:rsidR="008E112C" w:rsidRPr="000F53A0" w:rsidRDefault="008E112C" w:rsidP="008E112C">
      <w:pPr>
        <w:rPr>
          <w:rFonts w:asciiTheme="minorHAnsi" w:hAnsiTheme="minorHAnsi"/>
          <w:sz w:val="22"/>
          <w:lang w:val="bs-Latn-BA" w:bidi="en-US"/>
        </w:rPr>
      </w:pPr>
      <w:bookmarkStart w:id="4" w:name="_Toc426706092"/>
      <w:bookmarkStart w:id="5" w:name="_Toc325027700"/>
    </w:p>
    <w:p w14:paraId="4248720C" w14:textId="2B5AE13E" w:rsidR="00C30A39" w:rsidRDefault="00AB2F05" w:rsidP="00C50AF4">
      <w:pPr>
        <w:ind w:left="2829" w:hanging="2829"/>
        <w:jc w:val="both"/>
        <w:rPr>
          <w:rFonts w:ascii="Calibri" w:hAnsi="Calibri" w:cs="Arial"/>
          <w:b/>
          <w:sz w:val="22"/>
          <w:szCs w:val="22"/>
          <w:lang w:val="bs-Latn-BA"/>
        </w:rPr>
      </w:pPr>
      <w:r>
        <w:rPr>
          <w:rFonts w:ascii="Calibri" w:hAnsi="Calibri" w:cs="Arial"/>
          <w:b/>
          <w:sz w:val="22"/>
          <w:szCs w:val="22"/>
          <w:lang w:val="bs-Latn-BA"/>
        </w:rPr>
        <w:t>Raspored opreme na lokaciji</w:t>
      </w:r>
      <w:r w:rsidR="001D7089" w:rsidRPr="000F53A0">
        <w:rPr>
          <w:rFonts w:ascii="Calibri" w:hAnsi="Calibri" w:cs="Arial"/>
          <w:b/>
          <w:sz w:val="22"/>
          <w:szCs w:val="22"/>
          <w:lang w:val="bs-Latn-BA"/>
        </w:rPr>
        <w:tab/>
      </w:r>
      <w:bookmarkEnd w:id="4"/>
    </w:p>
    <w:p w14:paraId="3191E0A4" w14:textId="77777777" w:rsidR="00C30A39" w:rsidRDefault="00C30A39" w:rsidP="00C50AF4">
      <w:pPr>
        <w:ind w:left="2829" w:hanging="2829"/>
        <w:jc w:val="both"/>
        <w:rPr>
          <w:rFonts w:asciiTheme="minorHAnsi" w:hAnsiTheme="minorHAnsi" w:cs="Arial"/>
          <w:sz w:val="22"/>
          <w:szCs w:val="22"/>
          <w:lang w:val="bs-Latn-BA"/>
        </w:rPr>
      </w:pPr>
    </w:p>
    <w:p w14:paraId="2AB4C328" w14:textId="2ABC0D87" w:rsidR="001B10E3" w:rsidRPr="0042124C" w:rsidRDefault="001B10E3" w:rsidP="004E008B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124C">
        <w:rPr>
          <w:rFonts w:asciiTheme="minorHAnsi" w:hAnsiTheme="minorHAnsi" w:cstheme="minorHAnsi"/>
          <w:sz w:val="22"/>
          <w:szCs w:val="22"/>
        </w:rPr>
        <w:t>Trenutno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se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na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lokaciji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nalazi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postojeća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infrastruktura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bazne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stanice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koju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čine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antenski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stub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kontejner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za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smještaj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124C">
        <w:rPr>
          <w:rFonts w:asciiTheme="minorHAnsi" w:hAnsiTheme="minorHAnsi" w:cstheme="minorHAnsi"/>
          <w:sz w:val="22"/>
          <w:szCs w:val="22"/>
        </w:rPr>
        <w:t>opreme</w:t>
      </w:r>
      <w:proofErr w:type="spellEnd"/>
      <w:r w:rsidRPr="0042124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B5FBE13" w14:textId="5F67AE6F" w:rsidR="001B10E3" w:rsidRPr="001B10E3" w:rsidRDefault="001B10E3" w:rsidP="004E008B">
      <w:pPr>
        <w:spacing w:after="40"/>
        <w:jc w:val="both"/>
      </w:pPr>
      <w:r>
        <w:rPr>
          <w:noProof/>
        </w:rPr>
        <w:drawing>
          <wp:inline distT="0" distB="0" distL="0" distR="0" wp14:anchorId="279BB2C4" wp14:editId="1B25C5E6">
            <wp:extent cx="4953000" cy="1190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61B5" w14:textId="2FB0BFA4" w:rsidR="00184464" w:rsidRDefault="001B10E3" w:rsidP="004E008B">
      <w:pPr>
        <w:spacing w:after="40"/>
        <w:jc w:val="both"/>
        <w:rPr>
          <w:rFonts w:asciiTheme="minorHAnsi" w:hAnsiTheme="minorHAnsi" w:cs="Arial"/>
          <w:sz w:val="22"/>
          <w:szCs w:val="22"/>
          <w:lang w:val="bs-Latn-BA"/>
        </w:rPr>
      </w:pPr>
      <w:r w:rsidRPr="001B10E3">
        <w:rPr>
          <w:rFonts w:asciiTheme="minorHAnsi" w:hAnsiTheme="minorHAnsi" w:cs="Arial"/>
          <w:sz w:val="22"/>
          <w:szCs w:val="22"/>
          <w:lang w:val="bs-Latn-BA"/>
        </w:rPr>
        <w:t xml:space="preserve">Prilikom izrade tehničkog rješenja, potrebno je voditi računa da se raspored elemenata optimalno uklopi u raspoloživi prostor na lokaciji bazne stanice. Ukupno je zakupljeno 150 m². Antenski stub zauzima </w:t>
      </w:r>
      <w:proofErr w:type="spellStart"/>
      <w:r w:rsidRPr="001B10E3">
        <w:rPr>
          <w:rFonts w:asciiTheme="minorHAnsi" w:hAnsiTheme="minorHAnsi" w:cs="Arial"/>
          <w:sz w:val="22"/>
          <w:szCs w:val="22"/>
          <w:lang w:val="bs-Latn-BA"/>
        </w:rPr>
        <w:t>footprint</w:t>
      </w:r>
      <w:proofErr w:type="spellEnd"/>
      <w:r w:rsidRPr="001B10E3">
        <w:rPr>
          <w:rFonts w:asciiTheme="minorHAnsi" w:hAnsiTheme="minorHAnsi" w:cs="Arial"/>
          <w:sz w:val="22"/>
          <w:szCs w:val="22"/>
          <w:lang w:val="bs-Latn-BA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bs-Latn-BA"/>
        </w:rPr>
        <w:t>~</w:t>
      </w:r>
      <w:r w:rsidRPr="001B10E3">
        <w:rPr>
          <w:rFonts w:asciiTheme="minorHAnsi" w:hAnsiTheme="minorHAnsi" w:cs="Arial"/>
          <w:sz w:val="22"/>
          <w:szCs w:val="22"/>
          <w:lang w:val="bs-Latn-BA"/>
        </w:rPr>
        <w:t>30 m² (temelj 5.40 × 5.40 m )</w:t>
      </w:r>
      <w:r>
        <w:rPr>
          <w:rFonts w:asciiTheme="minorHAnsi" w:hAnsiTheme="minorHAnsi" w:cs="Arial"/>
          <w:sz w:val="22"/>
          <w:szCs w:val="22"/>
          <w:lang w:val="bs-Latn-BA"/>
        </w:rPr>
        <w:t>.</w:t>
      </w:r>
    </w:p>
    <w:p w14:paraId="1ABF3297" w14:textId="0A7526F3" w:rsidR="001C354A" w:rsidRPr="001B10E3" w:rsidRDefault="001A1749" w:rsidP="00763F73">
      <w:pPr>
        <w:spacing w:after="40"/>
        <w:jc w:val="both"/>
        <w:rPr>
          <w:rFonts w:asciiTheme="minorHAnsi" w:hAnsiTheme="minorHAnsi" w:cs="Arial"/>
          <w:sz w:val="22"/>
          <w:lang w:val="bs-Latn-BA"/>
        </w:rPr>
      </w:pPr>
      <w:r w:rsidRPr="000F53A0">
        <w:rPr>
          <w:rFonts w:asciiTheme="minorHAnsi" w:hAnsiTheme="minorHAnsi" w:cs="Arial"/>
          <w:sz w:val="22"/>
          <w:szCs w:val="22"/>
          <w:lang w:val="bs-Latn-BA"/>
        </w:rPr>
        <w:t xml:space="preserve">Prijedlog rasporeda panela je napravljen tako da su paneli montirani na </w:t>
      </w:r>
      <w:r w:rsidR="00744E44" w:rsidRPr="001B10E3">
        <w:rPr>
          <w:rFonts w:asciiTheme="minorHAnsi" w:hAnsiTheme="minorHAnsi" w:cs="Arial"/>
          <w:sz w:val="22"/>
          <w:szCs w:val="22"/>
          <w:lang w:val="bs-Latn-BA"/>
        </w:rPr>
        <w:t xml:space="preserve">čeličnu </w:t>
      </w:r>
      <w:r w:rsidR="00864E3C" w:rsidRPr="001B10E3">
        <w:rPr>
          <w:rFonts w:asciiTheme="minorHAnsi" w:hAnsiTheme="minorHAnsi" w:cs="Arial"/>
          <w:sz w:val="22"/>
          <w:szCs w:val="22"/>
          <w:lang w:val="bs-Latn-BA"/>
        </w:rPr>
        <w:t xml:space="preserve">nosivu </w:t>
      </w:r>
      <w:r w:rsidR="00916009" w:rsidRPr="001B10E3">
        <w:rPr>
          <w:rFonts w:asciiTheme="minorHAnsi" w:hAnsiTheme="minorHAnsi" w:cs="Arial"/>
          <w:sz w:val="22"/>
          <w:szCs w:val="22"/>
          <w:lang w:val="bs-Latn-BA"/>
        </w:rPr>
        <w:t xml:space="preserve">konstrukciju, </w:t>
      </w:r>
      <w:r w:rsidR="0096010A" w:rsidRPr="001B10E3">
        <w:rPr>
          <w:rFonts w:asciiTheme="minorHAnsi" w:hAnsiTheme="minorHAnsi" w:cs="Arial"/>
          <w:sz w:val="22"/>
          <w:szCs w:val="22"/>
          <w:lang w:val="bs-Latn-BA"/>
        </w:rPr>
        <w:t>o</w:t>
      </w:r>
      <w:r w:rsidRPr="001B10E3">
        <w:rPr>
          <w:rFonts w:asciiTheme="minorHAnsi" w:hAnsiTheme="minorHAnsi" w:cs="Arial"/>
          <w:sz w:val="22"/>
          <w:szCs w:val="22"/>
          <w:lang w:val="bs-Latn-BA"/>
        </w:rPr>
        <w:t xml:space="preserve">krenuti </w:t>
      </w:r>
      <w:r w:rsidR="0096010A" w:rsidRPr="001B10E3">
        <w:rPr>
          <w:rFonts w:asciiTheme="minorHAnsi" w:hAnsiTheme="minorHAnsi" w:cs="Arial"/>
          <w:sz w:val="22"/>
          <w:szCs w:val="22"/>
          <w:lang w:val="bs-Latn-BA"/>
        </w:rPr>
        <w:t>prema jugu</w:t>
      </w:r>
      <w:r w:rsidR="00864E3C" w:rsidRPr="001B10E3">
        <w:rPr>
          <w:rFonts w:asciiTheme="minorHAnsi" w:hAnsiTheme="minorHAnsi" w:cs="Arial"/>
          <w:sz w:val="22"/>
          <w:szCs w:val="22"/>
          <w:lang w:val="bs-Latn-BA"/>
        </w:rPr>
        <w:t>, vodeći računa da</w:t>
      </w:r>
      <w:r w:rsidR="00744E44" w:rsidRPr="001B10E3">
        <w:rPr>
          <w:rFonts w:asciiTheme="minorHAnsi" w:hAnsiTheme="minorHAnsi" w:cs="Arial"/>
          <w:sz w:val="22"/>
          <w:szCs w:val="22"/>
          <w:lang w:val="bs-Latn-BA"/>
        </w:rPr>
        <w:t xml:space="preserve"> </w:t>
      </w:r>
      <w:r w:rsidR="000C3DFC" w:rsidRPr="001B10E3">
        <w:rPr>
          <w:rFonts w:asciiTheme="minorHAnsi" w:hAnsiTheme="minorHAnsi" w:cs="Arial"/>
          <w:sz w:val="22"/>
          <w:szCs w:val="22"/>
          <w:lang w:val="bs-Latn-BA"/>
        </w:rPr>
        <w:t>ne smije biti</w:t>
      </w:r>
      <w:r w:rsidR="00744E44" w:rsidRPr="001B10E3">
        <w:rPr>
          <w:rFonts w:asciiTheme="minorHAnsi" w:hAnsiTheme="minorHAnsi" w:cs="Arial"/>
          <w:sz w:val="22"/>
          <w:szCs w:val="22"/>
          <w:lang w:val="bs-Latn-BA"/>
        </w:rPr>
        <w:t xml:space="preserve"> prisustvo sjene</w:t>
      </w:r>
      <w:r w:rsidR="000C3DFC" w:rsidRPr="001B10E3">
        <w:rPr>
          <w:rFonts w:asciiTheme="minorHAnsi" w:hAnsiTheme="minorHAnsi" w:cs="Arial"/>
          <w:sz w:val="22"/>
          <w:szCs w:val="22"/>
          <w:lang w:val="bs-Latn-BA"/>
        </w:rPr>
        <w:t xml:space="preserve"> od okolnih predmet</w:t>
      </w:r>
      <w:r w:rsidR="001C354A" w:rsidRPr="001B10E3">
        <w:rPr>
          <w:rFonts w:asciiTheme="minorHAnsi" w:hAnsiTheme="minorHAnsi" w:cs="Arial"/>
          <w:sz w:val="22"/>
          <w:szCs w:val="22"/>
          <w:lang w:val="bs-Latn-BA"/>
        </w:rPr>
        <w:t>a</w:t>
      </w:r>
      <w:r w:rsidR="000C3DFC" w:rsidRPr="001B10E3">
        <w:rPr>
          <w:rFonts w:asciiTheme="minorHAnsi" w:hAnsiTheme="minorHAnsi" w:cs="Arial"/>
          <w:sz w:val="22"/>
          <w:szCs w:val="22"/>
          <w:lang w:val="bs-Latn-BA"/>
        </w:rPr>
        <w:t xml:space="preserve"> i drveća</w:t>
      </w:r>
      <w:r w:rsidR="00864E3C" w:rsidRPr="001B10E3">
        <w:rPr>
          <w:rFonts w:asciiTheme="minorHAnsi" w:hAnsiTheme="minorHAnsi" w:cs="Arial"/>
          <w:sz w:val="22"/>
          <w:szCs w:val="22"/>
          <w:lang w:val="bs-Latn-BA"/>
        </w:rPr>
        <w:t xml:space="preserve"> na FN panele</w:t>
      </w:r>
      <w:r w:rsidRPr="001B10E3">
        <w:rPr>
          <w:rFonts w:asciiTheme="minorHAnsi" w:hAnsiTheme="minorHAnsi" w:cs="Arial"/>
          <w:sz w:val="22"/>
          <w:szCs w:val="22"/>
          <w:lang w:val="bs-Latn-BA"/>
        </w:rPr>
        <w:t xml:space="preserve">. </w:t>
      </w:r>
      <w:r w:rsidR="001C354A" w:rsidRPr="001B10E3">
        <w:rPr>
          <w:rFonts w:asciiTheme="minorHAnsi" w:hAnsiTheme="minorHAnsi" w:cs="Arial"/>
          <w:sz w:val="22"/>
          <w:szCs w:val="22"/>
          <w:lang w:val="bs-Latn-BA"/>
        </w:rPr>
        <w:t xml:space="preserve">Odrediti optimalni </w:t>
      </w:r>
      <w:proofErr w:type="spellStart"/>
      <w:r w:rsidR="001C354A" w:rsidRPr="001B10E3">
        <w:rPr>
          <w:rFonts w:asciiTheme="minorHAnsi" w:hAnsiTheme="minorHAnsi" w:cs="Arial"/>
          <w:sz w:val="22"/>
          <w:szCs w:val="22"/>
          <w:lang w:val="bs-Latn-BA"/>
        </w:rPr>
        <w:t>i</w:t>
      </w:r>
      <w:r w:rsidR="00D65BD7" w:rsidRPr="001B10E3">
        <w:rPr>
          <w:rFonts w:asciiTheme="minorHAnsi" w:hAnsiTheme="minorHAnsi" w:cs="Arial"/>
          <w:sz w:val="22"/>
          <w:lang w:val="bs-Latn-BA"/>
        </w:rPr>
        <w:t>nklinacioni</w:t>
      </w:r>
      <w:proofErr w:type="spellEnd"/>
      <w:r w:rsidR="00D65BD7" w:rsidRPr="001B10E3">
        <w:rPr>
          <w:rFonts w:asciiTheme="minorHAnsi" w:hAnsiTheme="minorHAnsi" w:cs="Arial"/>
          <w:sz w:val="22"/>
          <w:lang w:val="bs-Latn-BA"/>
        </w:rPr>
        <w:t xml:space="preserve"> ugao montaže </w:t>
      </w:r>
      <w:proofErr w:type="spellStart"/>
      <w:r w:rsidR="00916009" w:rsidRPr="001B10E3">
        <w:rPr>
          <w:rFonts w:asciiTheme="minorHAnsi" w:hAnsiTheme="minorHAnsi" w:cs="Arial"/>
          <w:sz w:val="22"/>
          <w:lang w:val="bs-Latn-BA"/>
        </w:rPr>
        <w:t>fotonaponskih</w:t>
      </w:r>
      <w:proofErr w:type="spellEnd"/>
      <w:r w:rsidR="00D65BD7" w:rsidRPr="001B10E3">
        <w:rPr>
          <w:rFonts w:asciiTheme="minorHAnsi" w:hAnsiTheme="minorHAnsi" w:cs="Arial"/>
          <w:sz w:val="22"/>
          <w:lang w:val="bs-Latn-BA"/>
        </w:rPr>
        <w:t xml:space="preserve"> panela</w:t>
      </w:r>
      <w:r w:rsidR="00763F73" w:rsidRPr="001B10E3">
        <w:rPr>
          <w:rFonts w:asciiTheme="minorHAnsi" w:hAnsiTheme="minorHAnsi" w:cs="Arial"/>
          <w:sz w:val="22"/>
          <w:lang w:val="bs-Latn-BA"/>
        </w:rPr>
        <w:t>, vodeći računa da se u zimskom periodu kada ima najmanje sunca može izvući maksimum</w:t>
      </w:r>
      <w:r w:rsidR="00C30A39" w:rsidRPr="001B10E3">
        <w:rPr>
          <w:rFonts w:asciiTheme="minorHAnsi" w:hAnsiTheme="minorHAnsi" w:cs="Arial"/>
          <w:sz w:val="22"/>
          <w:lang w:val="bs-Latn-BA"/>
        </w:rPr>
        <w:t xml:space="preserve">. </w:t>
      </w:r>
    </w:p>
    <w:p w14:paraId="2A781FAD" w14:textId="2ED8809B" w:rsidR="001C354A" w:rsidRPr="001B10E3" w:rsidRDefault="00956C38" w:rsidP="00763F73">
      <w:pPr>
        <w:spacing w:after="40"/>
        <w:ind w:firstLine="6"/>
        <w:jc w:val="both"/>
        <w:rPr>
          <w:rFonts w:asciiTheme="minorHAnsi" w:hAnsiTheme="minorHAnsi" w:cs="Arial"/>
          <w:sz w:val="22"/>
          <w:lang w:val="bs-Latn-BA"/>
        </w:rPr>
      </w:pPr>
      <w:r w:rsidRPr="001B10E3">
        <w:rPr>
          <w:rFonts w:asciiTheme="minorHAnsi" w:hAnsiTheme="minorHAnsi" w:cs="Arial"/>
          <w:sz w:val="22"/>
          <w:lang w:val="bs-Latn-BA"/>
        </w:rPr>
        <w:t xml:space="preserve">Kod </w:t>
      </w:r>
      <w:proofErr w:type="spellStart"/>
      <w:r w:rsidRPr="001B10E3">
        <w:rPr>
          <w:rFonts w:asciiTheme="minorHAnsi" w:hAnsiTheme="minorHAnsi" w:cs="Arial"/>
          <w:sz w:val="22"/>
          <w:lang w:val="bs-Latn-BA"/>
        </w:rPr>
        <w:t>određivanja</w:t>
      </w:r>
      <w:proofErr w:type="spellEnd"/>
      <w:r w:rsidRPr="001B10E3">
        <w:rPr>
          <w:rFonts w:asciiTheme="minorHAnsi" w:hAnsiTheme="minorHAnsi" w:cs="Arial"/>
          <w:sz w:val="22"/>
          <w:lang w:val="bs-Latn-BA"/>
        </w:rPr>
        <w:t xml:space="preserve"> konačnog </w:t>
      </w:r>
      <w:r w:rsidR="001C354A" w:rsidRPr="001B10E3">
        <w:rPr>
          <w:rFonts w:asciiTheme="minorHAnsi" w:hAnsiTheme="minorHAnsi" w:cs="Arial"/>
          <w:sz w:val="22"/>
          <w:lang w:val="bs-Latn-BA"/>
        </w:rPr>
        <w:t>raspored</w:t>
      </w:r>
      <w:r w:rsidRPr="001B10E3">
        <w:rPr>
          <w:rFonts w:asciiTheme="minorHAnsi" w:hAnsiTheme="minorHAnsi" w:cs="Arial"/>
          <w:sz w:val="22"/>
          <w:lang w:val="bs-Latn-BA"/>
        </w:rPr>
        <w:t>a</w:t>
      </w:r>
      <w:r w:rsidR="001C354A" w:rsidRPr="001B10E3">
        <w:rPr>
          <w:rFonts w:asciiTheme="minorHAnsi" w:hAnsiTheme="minorHAnsi" w:cs="Arial"/>
          <w:sz w:val="22"/>
          <w:lang w:val="bs-Latn-BA"/>
        </w:rPr>
        <w:t xml:space="preserve"> </w:t>
      </w:r>
      <w:proofErr w:type="spellStart"/>
      <w:r w:rsidR="001C354A" w:rsidRPr="001B10E3">
        <w:rPr>
          <w:rFonts w:asciiTheme="minorHAnsi" w:hAnsiTheme="minorHAnsi" w:cs="Arial"/>
          <w:sz w:val="22"/>
          <w:lang w:val="bs-Latn-BA"/>
        </w:rPr>
        <w:t>fotonaponskih</w:t>
      </w:r>
      <w:proofErr w:type="spellEnd"/>
      <w:r w:rsidR="001C354A" w:rsidRPr="001B10E3">
        <w:rPr>
          <w:rFonts w:asciiTheme="minorHAnsi" w:hAnsiTheme="minorHAnsi" w:cs="Arial"/>
          <w:sz w:val="22"/>
          <w:lang w:val="bs-Latn-BA"/>
        </w:rPr>
        <w:t xml:space="preserve"> panela </w:t>
      </w:r>
      <w:r w:rsidRPr="001B10E3">
        <w:rPr>
          <w:rFonts w:asciiTheme="minorHAnsi" w:hAnsiTheme="minorHAnsi" w:cs="Arial"/>
          <w:sz w:val="22"/>
          <w:lang w:val="bs-Latn-BA"/>
        </w:rPr>
        <w:t>treba</w:t>
      </w:r>
      <w:r w:rsidR="001C354A" w:rsidRPr="001B10E3">
        <w:rPr>
          <w:rFonts w:asciiTheme="minorHAnsi" w:hAnsiTheme="minorHAnsi" w:cs="Arial"/>
          <w:sz w:val="22"/>
          <w:lang w:val="bs-Latn-BA"/>
        </w:rPr>
        <w:t xml:space="preserve"> pošt</w:t>
      </w:r>
      <w:r w:rsidRPr="001B10E3">
        <w:rPr>
          <w:rFonts w:asciiTheme="minorHAnsi" w:hAnsiTheme="minorHAnsi" w:cs="Arial"/>
          <w:sz w:val="22"/>
          <w:lang w:val="bs-Latn-BA"/>
        </w:rPr>
        <w:t>ovati</w:t>
      </w:r>
      <w:r w:rsidR="001C354A" w:rsidRPr="001B10E3">
        <w:rPr>
          <w:rFonts w:asciiTheme="minorHAnsi" w:hAnsiTheme="minorHAnsi" w:cs="Arial"/>
          <w:sz w:val="22"/>
          <w:lang w:val="bs-Latn-BA"/>
        </w:rPr>
        <w:t xml:space="preserve"> osnovne informacije i pravila o načinu implementacije </w:t>
      </w:r>
      <w:proofErr w:type="spellStart"/>
      <w:r w:rsidR="001C354A" w:rsidRPr="001B10E3">
        <w:rPr>
          <w:rFonts w:asciiTheme="minorHAnsi" w:hAnsiTheme="minorHAnsi" w:cs="Arial"/>
          <w:sz w:val="22"/>
          <w:lang w:val="bs-Latn-BA"/>
        </w:rPr>
        <w:t>fotonaponskih</w:t>
      </w:r>
      <w:proofErr w:type="spellEnd"/>
      <w:r w:rsidR="001C354A" w:rsidRPr="001B10E3">
        <w:rPr>
          <w:rFonts w:asciiTheme="minorHAnsi" w:hAnsiTheme="minorHAnsi" w:cs="Arial"/>
          <w:sz w:val="22"/>
          <w:lang w:val="bs-Latn-BA"/>
        </w:rPr>
        <w:t xml:space="preserve"> panela. Tom prilikom </w:t>
      </w:r>
      <w:r w:rsidRPr="001B10E3">
        <w:rPr>
          <w:rFonts w:asciiTheme="minorHAnsi" w:hAnsiTheme="minorHAnsi" w:cs="Arial"/>
          <w:sz w:val="22"/>
          <w:lang w:val="bs-Latn-BA"/>
        </w:rPr>
        <w:t>treba voditi</w:t>
      </w:r>
      <w:r w:rsidR="001C354A" w:rsidRPr="001B10E3">
        <w:rPr>
          <w:rFonts w:asciiTheme="minorHAnsi" w:hAnsiTheme="minorHAnsi" w:cs="Arial"/>
          <w:sz w:val="22"/>
          <w:lang w:val="bs-Latn-BA"/>
        </w:rPr>
        <w:t xml:space="preserve"> računa o načinu montaže i </w:t>
      </w:r>
      <w:r w:rsidR="00864E3C" w:rsidRPr="001B10E3">
        <w:rPr>
          <w:rFonts w:asciiTheme="minorHAnsi" w:hAnsiTheme="minorHAnsi" w:cs="Arial"/>
          <w:sz w:val="22"/>
          <w:lang w:val="bs-Latn-BA"/>
        </w:rPr>
        <w:t>pristupa kod</w:t>
      </w:r>
      <w:r w:rsidR="001C354A" w:rsidRPr="001B10E3">
        <w:rPr>
          <w:rFonts w:asciiTheme="minorHAnsi" w:hAnsiTheme="minorHAnsi" w:cs="Arial"/>
          <w:sz w:val="22"/>
          <w:lang w:val="bs-Latn-BA"/>
        </w:rPr>
        <w:t xml:space="preserve"> </w:t>
      </w:r>
      <w:proofErr w:type="spellStart"/>
      <w:r w:rsidR="001C354A" w:rsidRPr="001B10E3">
        <w:rPr>
          <w:rFonts w:asciiTheme="minorHAnsi" w:hAnsiTheme="minorHAnsi" w:cs="Arial"/>
          <w:sz w:val="22"/>
          <w:lang w:val="bs-Latn-BA"/>
        </w:rPr>
        <w:t>održavanja</w:t>
      </w:r>
      <w:proofErr w:type="spellEnd"/>
      <w:r w:rsidR="001C354A" w:rsidRPr="001B10E3">
        <w:rPr>
          <w:rFonts w:asciiTheme="minorHAnsi" w:hAnsiTheme="minorHAnsi" w:cs="Arial"/>
          <w:sz w:val="22"/>
          <w:lang w:val="bs-Latn-BA"/>
        </w:rPr>
        <w:t xml:space="preserve"> </w:t>
      </w:r>
      <w:proofErr w:type="spellStart"/>
      <w:r w:rsidR="001C354A" w:rsidRPr="001B10E3">
        <w:rPr>
          <w:rFonts w:asciiTheme="minorHAnsi" w:hAnsiTheme="minorHAnsi" w:cs="Arial"/>
          <w:sz w:val="22"/>
          <w:lang w:val="bs-Latn-BA"/>
        </w:rPr>
        <w:t>fotonaponskih</w:t>
      </w:r>
      <w:proofErr w:type="spellEnd"/>
      <w:r w:rsidR="001C354A" w:rsidRPr="001B10E3">
        <w:rPr>
          <w:rFonts w:asciiTheme="minorHAnsi" w:hAnsiTheme="minorHAnsi" w:cs="Arial"/>
          <w:sz w:val="22"/>
          <w:lang w:val="bs-Latn-BA"/>
        </w:rPr>
        <w:t xml:space="preserve"> panela</w:t>
      </w:r>
      <w:r w:rsidR="00864E3C" w:rsidRPr="001B10E3">
        <w:rPr>
          <w:rFonts w:asciiTheme="minorHAnsi" w:hAnsiTheme="minorHAnsi" w:cs="Arial"/>
          <w:sz w:val="22"/>
          <w:lang w:val="bs-Latn-BA"/>
        </w:rPr>
        <w:t xml:space="preserve">, </w:t>
      </w:r>
      <w:r w:rsidR="00184464" w:rsidRPr="001B10E3">
        <w:rPr>
          <w:rFonts w:asciiTheme="minorHAnsi" w:hAnsiTheme="minorHAnsi" w:cs="Arial"/>
          <w:sz w:val="22"/>
          <w:lang w:val="bs-Latn-BA"/>
        </w:rPr>
        <w:t>te odignut</w:t>
      </w:r>
      <w:r w:rsidR="001D4FC1" w:rsidRPr="001B10E3">
        <w:rPr>
          <w:rFonts w:asciiTheme="minorHAnsi" w:hAnsiTheme="minorHAnsi" w:cs="Arial"/>
          <w:sz w:val="22"/>
          <w:lang w:val="bs-Latn-BA"/>
        </w:rPr>
        <w:t>osti</w:t>
      </w:r>
      <w:r w:rsidR="00184464" w:rsidRPr="001B10E3">
        <w:rPr>
          <w:rFonts w:asciiTheme="minorHAnsi" w:hAnsiTheme="minorHAnsi" w:cs="Arial"/>
          <w:sz w:val="22"/>
          <w:lang w:val="bs-Latn-BA"/>
        </w:rPr>
        <w:t xml:space="preserve"> zbog </w:t>
      </w:r>
      <w:r w:rsidR="00864E3C" w:rsidRPr="001B10E3">
        <w:rPr>
          <w:rFonts w:asciiTheme="minorHAnsi" w:hAnsiTheme="minorHAnsi" w:cs="Arial"/>
          <w:sz w:val="22"/>
          <w:lang w:val="bs-Latn-BA"/>
        </w:rPr>
        <w:t>snježnih padavina</w:t>
      </w:r>
      <w:r w:rsidR="001D4FC1" w:rsidRPr="001B10E3">
        <w:rPr>
          <w:rFonts w:asciiTheme="minorHAnsi" w:hAnsiTheme="minorHAnsi" w:cs="Arial"/>
          <w:sz w:val="22"/>
          <w:lang w:val="bs-Latn-BA"/>
        </w:rPr>
        <w:t xml:space="preserve"> i udaljenosti od stuba zbog </w:t>
      </w:r>
      <w:proofErr w:type="spellStart"/>
      <w:r w:rsidR="001D4FC1" w:rsidRPr="001B10E3">
        <w:rPr>
          <w:rFonts w:asciiTheme="minorHAnsi" w:hAnsiTheme="minorHAnsi" w:cs="Arial"/>
          <w:sz w:val="22"/>
          <w:lang w:val="bs-Latn-BA"/>
        </w:rPr>
        <w:t>obrušavanja</w:t>
      </w:r>
      <w:proofErr w:type="spellEnd"/>
      <w:r w:rsidR="001D4FC1" w:rsidRPr="001B10E3">
        <w:rPr>
          <w:rFonts w:asciiTheme="minorHAnsi" w:hAnsiTheme="minorHAnsi" w:cs="Arial"/>
          <w:sz w:val="22"/>
          <w:lang w:val="bs-Latn-BA"/>
        </w:rPr>
        <w:t xml:space="preserve"> ledenica sa stuba</w:t>
      </w:r>
      <w:r w:rsidR="00864E3C" w:rsidRPr="001B10E3">
        <w:rPr>
          <w:rFonts w:asciiTheme="minorHAnsi" w:hAnsiTheme="minorHAnsi" w:cs="Arial"/>
          <w:sz w:val="22"/>
          <w:lang w:val="bs-Latn-BA"/>
        </w:rPr>
        <w:t>.</w:t>
      </w:r>
    </w:p>
    <w:p w14:paraId="5BA6E03E" w14:textId="62D00451" w:rsidR="00724144" w:rsidRPr="001B10E3" w:rsidRDefault="001C354A" w:rsidP="00C30A39">
      <w:pPr>
        <w:jc w:val="both"/>
        <w:rPr>
          <w:rFonts w:asciiTheme="minorHAnsi" w:hAnsiTheme="minorHAnsi" w:cs="Arial"/>
          <w:sz w:val="22"/>
          <w:lang w:val="bs-Latn-BA"/>
        </w:rPr>
      </w:pPr>
      <w:r w:rsidRPr="001B10E3">
        <w:rPr>
          <w:rFonts w:asciiTheme="minorHAnsi" w:hAnsiTheme="minorHAnsi" w:cs="Arial"/>
          <w:sz w:val="22"/>
          <w:lang w:val="bs-Latn-BA"/>
        </w:rPr>
        <w:t>Prijedlog g</w:t>
      </w:r>
      <w:r w:rsidR="00724144" w:rsidRPr="001B10E3">
        <w:rPr>
          <w:rFonts w:asciiTheme="minorHAnsi" w:hAnsiTheme="minorHAnsi" w:cs="Arial"/>
          <w:sz w:val="22"/>
          <w:lang w:val="bs-Latn-BA"/>
        </w:rPr>
        <w:t>rafičk</w:t>
      </w:r>
      <w:r w:rsidRPr="001B10E3">
        <w:rPr>
          <w:rFonts w:asciiTheme="minorHAnsi" w:hAnsiTheme="minorHAnsi" w:cs="Arial"/>
          <w:sz w:val="22"/>
          <w:lang w:val="bs-Latn-BA"/>
        </w:rPr>
        <w:t>og</w:t>
      </w:r>
      <w:r w:rsidR="00724144" w:rsidRPr="001B10E3">
        <w:rPr>
          <w:rFonts w:asciiTheme="minorHAnsi" w:hAnsiTheme="minorHAnsi" w:cs="Arial"/>
          <w:sz w:val="22"/>
          <w:lang w:val="bs-Latn-BA"/>
        </w:rPr>
        <w:t xml:space="preserve"> prikaz</w:t>
      </w:r>
      <w:r w:rsidRPr="001B10E3">
        <w:rPr>
          <w:rFonts w:asciiTheme="minorHAnsi" w:hAnsiTheme="minorHAnsi" w:cs="Arial"/>
          <w:sz w:val="22"/>
          <w:lang w:val="bs-Latn-BA"/>
        </w:rPr>
        <w:t>a</w:t>
      </w:r>
      <w:r w:rsidR="00724144" w:rsidRPr="001B10E3">
        <w:rPr>
          <w:rFonts w:asciiTheme="minorHAnsi" w:hAnsiTheme="minorHAnsi" w:cs="Arial"/>
          <w:sz w:val="22"/>
          <w:lang w:val="bs-Latn-BA"/>
        </w:rPr>
        <w:t xml:space="preserve"> opisanog načina montaže </w:t>
      </w:r>
      <w:proofErr w:type="spellStart"/>
      <w:r w:rsidR="00916009" w:rsidRPr="001B10E3">
        <w:rPr>
          <w:rFonts w:asciiTheme="minorHAnsi" w:hAnsiTheme="minorHAnsi" w:cs="Arial"/>
          <w:sz w:val="22"/>
          <w:lang w:val="bs-Latn-BA"/>
        </w:rPr>
        <w:t>fotonaponskih</w:t>
      </w:r>
      <w:proofErr w:type="spellEnd"/>
      <w:r w:rsidR="00724144" w:rsidRPr="001B10E3">
        <w:rPr>
          <w:rFonts w:asciiTheme="minorHAnsi" w:hAnsiTheme="minorHAnsi" w:cs="Arial"/>
          <w:sz w:val="22"/>
          <w:lang w:val="bs-Latn-BA"/>
        </w:rPr>
        <w:t xml:space="preserve"> panela je dat na Sli</w:t>
      </w:r>
      <w:r w:rsidR="001A1749" w:rsidRPr="001B10E3">
        <w:rPr>
          <w:rFonts w:asciiTheme="minorHAnsi" w:hAnsiTheme="minorHAnsi" w:cs="Arial"/>
          <w:sz w:val="22"/>
          <w:lang w:val="bs-Latn-BA"/>
        </w:rPr>
        <w:t>ci</w:t>
      </w:r>
      <w:r w:rsidR="00724144" w:rsidRPr="001B10E3">
        <w:rPr>
          <w:rFonts w:asciiTheme="minorHAnsi" w:hAnsiTheme="minorHAnsi" w:cs="Arial"/>
          <w:sz w:val="22"/>
          <w:lang w:val="bs-Latn-BA"/>
        </w:rPr>
        <w:t xml:space="preserve"> 2.</w:t>
      </w:r>
    </w:p>
    <w:p w14:paraId="61428D83" w14:textId="77777777" w:rsidR="00956C38" w:rsidRPr="000F53A0" w:rsidRDefault="00956C38" w:rsidP="00724144">
      <w:pPr>
        <w:ind w:left="2829"/>
        <w:jc w:val="both"/>
        <w:rPr>
          <w:rFonts w:asciiTheme="minorHAnsi" w:hAnsiTheme="minorHAnsi" w:cs="Arial"/>
          <w:sz w:val="22"/>
          <w:lang w:val="bs-Latn-BA"/>
        </w:rPr>
      </w:pPr>
    </w:p>
    <w:p w14:paraId="774D2406" w14:textId="2B203CF7" w:rsidR="00575E2E" w:rsidRDefault="007E1B47" w:rsidP="00916009">
      <w:pPr>
        <w:jc w:val="center"/>
        <w:rPr>
          <w:rFonts w:asciiTheme="minorHAnsi" w:hAnsiTheme="minorHAnsi" w:cs="Arial"/>
          <w:sz w:val="22"/>
          <w:lang w:val="bs-Latn-BA"/>
        </w:rPr>
      </w:pPr>
      <w:r>
        <w:rPr>
          <w:noProof/>
        </w:rPr>
        <w:lastRenderedPageBreak/>
        <w:drawing>
          <wp:inline distT="0" distB="0" distL="0" distR="0" wp14:anchorId="0ECF9C29" wp14:editId="62350BAA">
            <wp:extent cx="4724400" cy="464723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0316" cy="46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9AD4" w14:textId="4DC78285" w:rsidR="00575E2E" w:rsidRDefault="00575E2E" w:rsidP="001B10E3">
      <w:pPr>
        <w:rPr>
          <w:rFonts w:asciiTheme="minorHAnsi" w:hAnsiTheme="minorHAnsi" w:cs="Arial"/>
          <w:i/>
          <w:sz w:val="22"/>
          <w:lang w:val="bs-Latn-BA"/>
        </w:rPr>
      </w:pPr>
    </w:p>
    <w:p w14:paraId="20D1579E" w14:textId="118188EB" w:rsidR="003E42CF" w:rsidRPr="000F53A0" w:rsidRDefault="003E42CF" w:rsidP="001D4FC1">
      <w:pPr>
        <w:jc w:val="center"/>
        <w:rPr>
          <w:rFonts w:asciiTheme="minorHAnsi" w:hAnsiTheme="minorHAnsi" w:cs="Arial"/>
          <w:i/>
          <w:sz w:val="22"/>
          <w:lang w:val="bs-Latn-BA"/>
        </w:rPr>
      </w:pPr>
      <w:r w:rsidRPr="000F53A0">
        <w:rPr>
          <w:rFonts w:asciiTheme="minorHAnsi" w:hAnsiTheme="minorHAnsi" w:cs="Arial"/>
          <w:i/>
          <w:sz w:val="22"/>
          <w:lang w:val="bs-Latn-BA"/>
        </w:rPr>
        <w:t xml:space="preserve">Slika 2. Planirani raspored </w:t>
      </w:r>
      <w:proofErr w:type="spellStart"/>
      <w:r w:rsidR="00916009" w:rsidRPr="000F53A0">
        <w:rPr>
          <w:rFonts w:asciiTheme="minorHAnsi" w:hAnsiTheme="minorHAnsi" w:cs="Arial"/>
          <w:i/>
          <w:sz w:val="22"/>
          <w:lang w:val="bs-Latn-BA"/>
        </w:rPr>
        <w:t>fotonaponskih</w:t>
      </w:r>
      <w:proofErr w:type="spellEnd"/>
      <w:r w:rsidR="00916009" w:rsidRPr="000F53A0">
        <w:rPr>
          <w:rFonts w:asciiTheme="minorHAnsi" w:hAnsiTheme="minorHAnsi" w:cs="Arial"/>
          <w:i/>
          <w:sz w:val="22"/>
          <w:lang w:val="bs-Latn-BA"/>
        </w:rPr>
        <w:t xml:space="preserve"> </w:t>
      </w:r>
      <w:r w:rsidRPr="000F53A0">
        <w:rPr>
          <w:rFonts w:asciiTheme="minorHAnsi" w:hAnsiTheme="minorHAnsi" w:cs="Arial"/>
          <w:i/>
          <w:sz w:val="22"/>
          <w:lang w:val="bs-Latn-BA"/>
        </w:rPr>
        <w:t>panela</w:t>
      </w:r>
    </w:p>
    <w:p w14:paraId="1001CA29" w14:textId="77777777" w:rsidR="001B10E3" w:rsidRDefault="001B10E3" w:rsidP="00C71813">
      <w:pPr>
        <w:pStyle w:val="BodyText"/>
        <w:spacing w:after="100"/>
        <w:ind w:left="2835" w:hanging="2835"/>
        <w:rPr>
          <w:rStyle w:val="Strong"/>
          <w:rFonts w:asciiTheme="minorHAnsi" w:hAnsiTheme="minorHAnsi" w:cstheme="minorHAnsi"/>
          <w:szCs w:val="22"/>
          <w:lang w:val="bs-Latn-BA"/>
        </w:rPr>
      </w:pPr>
    </w:p>
    <w:p w14:paraId="627C2DFC" w14:textId="58FD7F19" w:rsidR="0030575F" w:rsidRDefault="001D4FC1" w:rsidP="00C71813">
      <w:pPr>
        <w:pStyle w:val="BodyText"/>
        <w:spacing w:after="100"/>
        <w:ind w:left="2835" w:hanging="2835"/>
        <w:rPr>
          <w:rStyle w:val="Strong"/>
          <w:rFonts w:asciiTheme="minorHAnsi" w:hAnsiTheme="minorHAnsi" w:cstheme="minorHAnsi"/>
          <w:szCs w:val="22"/>
          <w:lang w:val="bs-Latn-BA"/>
        </w:rPr>
      </w:pPr>
      <w:r w:rsidRPr="000F53A0">
        <w:rPr>
          <w:rStyle w:val="Strong"/>
          <w:rFonts w:asciiTheme="minorHAnsi" w:hAnsiTheme="minorHAnsi" w:cstheme="minorHAnsi"/>
          <w:szCs w:val="22"/>
          <w:lang w:val="bs-Latn-BA"/>
        </w:rPr>
        <w:t>Nosiva konstrukcija</w:t>
      </w:r>
      <w:r>
        <w:rPr>
          <w:rStyle w:val="Strong"/>
          <w:rFonts w:asciiTheme="minorHAnsi" w:hAnsiTheme="minorHAnsi" w:cstheme="minorHAnsi"/>
          <w:szCs w:val="22"/>
          <w:lang w:val="bs-Latn-BA"/>
        </w:rPr>
        <w:t xml:space="preserve"> za FNP</w:t>
      </w:r>
    </w:p>
    <w:p w14:paraId="28E59FC3" w14:textId="4D1CE232" w:rsidR="00B65A6F" w:rsidRPr="000F53A0" w:rsidRDefault="00B65A6F" w:rsidP="0030575F">
      <w:pPr>
        <w:pStyle w:val="BodyText"/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</w:pPr>
      <w:r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Konstrukcija na koju se montiraju </w:t>
      </w:r>
      <w:proofErr w:type="spellStart"/>
      <w:r w:rsidR="00062156"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fotonaponski</w:t>
      </w:r>
      <w:proofErr w:type="spellEnd"/>
      <w:r w:rsidR="00473EDA"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 </w:t>
      </w:r>
      <w:r w:rsidR="004A4089"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pane</w:t>
      </w:r>
      <w:r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li</w:t>
      </w:r>
      <w:r w:rsidR="003B0A74"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 </w:t>
      </w:r>
      <w:r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se</w:t>
      </w:r>
      <w:r w:rsidR="00473EDA"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 </w:t>
      </w:r>
      <w:proofErr w:type="spellStart"/>
      <w:r w:rsidR="00473EDA" w:rsidRPr="001B10E3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predviđa</w:t>
      </w:r>
      <w:proofErr w:type="spellEnd"/>
      <w:r w:rsidRPr="001B10E3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 od </w:t>
      </w:r>
      <w:r w:rsidR="0040744D" w:rsidRPr="001B10E3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vruće cinčanog čelika</w:t>
      </w:r>
      <w:r w:rsidR="00473EDA" w:rsidRPr="001B10E3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.</w:t>
      </w:r>
      <w:r w:rsidR="00473EDA"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 </w:t>
      </w:r>
      <w:r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Profili se</w:t>
      </w:r>
      <w:r w:rsidR="0030575F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 xml:space="preserve"> </w:t>
      </w:r>
      <w:r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spajaju i ugrađuju na lokaciji</w:t>
      </w:r>
      <w:r w:rsidR="00864E3C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, te montiraju na AB temeljne stope</w:t>
      </w:r>
      <w:r w:rsidRPr="000F53A0">
        <w:rPr>
          <w:rStyle w:val="Strong"/>
          <w:rFonts w:asciiTheme="minorHAnsi" w:hAnsiTheme="minorHAnsi" w:cstheme="minorHAnsi"/>
          <w:b w:val="0"/>
          <w:bCs/>
          <w:szCs w:val="22"/>
          <w:lang w:val="bs-Latn-BA"/>
        </w:rPr>
        <w:t>.</w:t>
      </w:r>
      <w:r w:rsidR="00062156" w:rsidRPr="000F53A0">
        <w:rPr>
          <w:rFonts w:asciiTheme="minorHAnsi" w:hAnsiTheme="minorHAnsi" w:cstheme="minorHAnsi"/>
          <w:szCs w:val="22"/>
          <w:lang w:val="bs-Latn-BA"/>
        </w:rPr>
        <w:t xml:space="preserve"> Svrha nosača je dvostruka</w:t>
      </w:r>
      <w:r w:rsidR="001C04A3" w:rsidRPr="000F53A0">
        <w:rPr>
          <w:rFonts w:asciiTheme="minorHAnsi" w:hAnsiTheme="minorHAnsi" w:cstheme="minorHAnsi"/>
          <w:szCs w:val="22"/>
          <w:lang w:val="bs-Latn-BA"/>
        </w:rPr>
        <w:t>,</w:t>
      </w:r>
      <w:r w:rsidR="00062156" w:rsidRPr="000F53A0">
        <w:rPr>
          <w:rFonts w:asciiTheme="minorHAnsi" w:hAnsiTheme="minorHAnsi" w:cstheme="minorHAnsi"/>
          <w:szCs w:val="22"/>
          <w:lang w:val="bs-Latn-BA"/>
        </w:rPr>
        <w:t xml:space="preserve"> </w:t>
      </w:r>
      <w:r w:rsidR="00864E3C">
        <w:rPr>
          <w:rFonts w:asciiTheme="minorHAnsi" w:hAnsiTheme="minorHAnsi" w:cstheme="minorHAnsi"/>
          <w:szCs w:val="22"/>
          <w:lang w:val="bs-Latn-BA"/>
        </w:rPr>
        <w:t xml:space="preserve">nosi panel i </w:t>
      </w:r>
      <w:r w:rsidR="001C04A3" w:rsidRPr="000F53A0">
        <w:rPr>
          <w:rFonts w:asciiTheme="minorHAnsi" w:hAnsiTheme="minorHAnsi" w:cstheme="minorHAnsi"/>
          <w:szCs w:val="22"/>
          <w:lang w:val="bs-Latn-BA"/>
        </w:rPr>
        <w:t>drži</w:t>
      </w:r>
      <w:r w:rsidR="00062156" w:rsidRPr="000F53A0">
        <w:rPr>
          <w:rFonts w:asciiTheme="minorHAnsi" w:hAnsiTheme="minorHAnsi" w:cstheme="minorHAnsi"/>
          <w:szCs w:val="22"/>
          <w:lang w:val="bs-Latn-BA"/>
        </w:rPr>
        <w:t xml:space="preserve"> </w:t>
      </w:r>
      <w:r w:rsidR="00864E3C">
        <w:rPr>
          <w:rFonts w:asciiTheme="minorHAnsi" w:hAnsiTheme="minorHAnsi" w:cstheme="minorHAnsi"/>
          <w:szCs w:val="22"/>
          <w:lang w:val="bs-Latn-BA"/>
        </w:rPr>
        <w:t xml:space="preserve">od </w:t>
      </w:r>
      <w:r w:rsidR="001C04A3" w:rsidRPr="000F53A0">
        <w:rPr>
          <w:rFonts w:asciiTheme="minorHAnsi" w:hAnsiTheme="minorHAnsi" w:cstheme="minorHAnsi"/>
          <w:szCs w:val="22"/>
          <w:lang w:val="bs-Latn-BA"/>
        </w:rPr>
        <w:t>negativn</w:t>
      </w:r>
      <w:r w:rsidR="00864E3C">
        <w:rPr>
          <w:rFonts w:asciiTheme="minorHAnsi" w:hAnsiTheme="minorHAnsi" w:cstheme="minorHAnsi"/>
          <w:szCs w:val="22"/>
          <w:lang w:val="bs-Latn-BA"/>
        </w:rPr>
        <w:t>og</w:t>
      </w:r>
      <w:r w:rsidR="001C04A3" w:rsidRPr="000F53A0">
        <w:rPr>
          <w:rFonts w:asciiTheme="minorHAnsi" w:hAnsiTheme="minorHAnsi" w:cstheme="minorHAnsi"/>
          <w:szCs w:val="22"/>
          <w:lang w:val="bs-Latn-BA"/>
        </w:rPr>
        <w:t xml:space="preserve"> uticaj</w:t>
      </w:r>
      <w:r w:rsidR="00864E3C">
        <w:rPr>
          <w:rFonts w:asciiTheme="minorHAnsi" w:hAnsiTheme="minorHAnsi" w:cstheme="minorHAnsi"/>
          <w:szCs w:val="22"/>
          <w:lang w:val="bs-Latn-BA"/>
        </w:rPr>
        <w:t>a</w:t>
      </w:r>
      <w:r w:rsidR="00062156" w:rsidRPr="000F53A0">
        <w:rPr>
          <w:rFonts w:asciiTheme="minorHAnsi" w:hAnsiTheme="minorHAnsi" w:cstheme="minorHAnsi"/>
          <w:szCs w:val="22"/>
          <w:lang w:val="bs-Latn-BA"/>
        </w:rPr>
        <w:t xml:space="preserve"> vjetr</w:t>
      </w:r>
      <w:r w:rsidR="001C04A3" w:rsidRPr="000F53A0">
        <w:rPr>
          <w:rFonts w:asciiTheme="minorHAnsi" w:hAnsiTheme="minorHAnsi" w:cstheme="minorHAnsi"/>
          <w:szCs w:val="22"/>
          <w:lang w:val="bs-Latn-BA"/>
        </w:rPr>
        <w:t>a</w:t>
      </w:r>
      <w:r w:rsidR="00062156" w:rsidRPr="000F53A0">
        <w:rPr>
          <w:rFonts w:asciiTheme="minorHAnsi" w:hAnsiTheme="minorHAnsi" w:cstheme="minorHAnsi"/>
          <w:szCs w:val="22"/>
          <w:lang w:val="bs-Latn-BA"/>
        </w:rPr>
        <w:t>.</w:t>
      </w:r>
    </w:p>
    <w:p w14:paraId="798CD49D" w14:textId="2AC58372" w:rsidR="003B0A74" w:rsidRPr="000F53A0" w:rsidRDefault="003B0A74" w:rsidP="003B0A74">
      <w:pPr>
        <w:pStyle w:val="BodyText"/>
        <w:rPr>
          <w:rFonts w:asciiTheme="minorHAnsi" w:hAnsiTheme="minorHAnsi" w:cstheme="minorHAnsi"/>
          <w:bCs w:val="0"/>
          <w:szCs w:val="22"/>
          <w:lang w:val="bs-Latn-BA"/>
        </w:rPr>
      </w:pPr>
    </w:p>
    <w:p w14:paraId="66BABA6D" w14:textId="77777777" w:rsidR="0030575F" w:rsidRDefault="002C4433" w:rsidP="00C71813">
      <w:pPr>
        <w:pStyle w:val="BodyText"/>
        <w:spacing w:after="100"/>
        <w:ind w:left="2835" w:hanging="2835"/>
        <w:rPr>
          <w:rFonts w:asciiTheme="minorHAnsi" w:hAnsiTheme="minorHAnsi" w:cstheme="minorHAnsi"/>
          <w:bCs w:val="0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b/>
          <w:bCs w:val="0"/>
          <w:szCs w:val="22"/>
          <w:lang w:val="bs-Latn-BA"/>
        </w:rPr>
        <w:t>Antikoroziona</w:t>
      </w:r>
      <w:proofErr w:type="spellEnd"/>
      <w:r w:rsidRPr="000F53A0">
        <w:rPr>
          <w:rFonts w:asciiTheme="minorHAnsi" w:hAnsiTheme="minorHAnsi" w:cstheme="minorHAnsi"/>
          <w:b/>
          <w:bCs w:val="0"/>
          <w:szCs w:val="22"/>
          <w:lang w:val="bs-Latn-BA"/>
        </w:rPr>
        <w:t xml:space="preserve"> zaštita</w:t>
      </w:r>
      <w:r w:rsidRPr="000F53A0">
        <w:rPr>
          <w:rFonts w:asciiTheme="minorHAnsi" w:hAnsiTheme="minorHAnsi" w:cstheme="minorHAnsi"/>
          <w:bCs w:val="0"/>
          <w:szCs w:val="22"/>
          <w:lang w:val="bs-Latn-BA"/>
        </w:rPr>
        <w:tab/>
      </w:r>
      <w:r w:rsidRPr="000F53A0">
        <w:rPr>
          <w:rFonts w:asciiTheme="minorHAnsi" w:hAnsiTheme="minorHAnsi" w:cstheme="minorHAnsi"/>
          <w:bCs w:val="0"/>
          <w:szCs w:val="22"/>
          <w:lang w:val="bs-Latn-BA"/>
        </w:rPr>
        <w:tab/>
      </w:r>
    </w:p>
    <w:p w14:paraId="018ED6C8" w14:textId="0FBBE926" w:rsidR="002C4433" w:rsidRPr="000F53A0" w:rsidRDefault="002C4433" w:rsidP="0030575F">
      <w:pPr>
        <w:pStyle w:val="BodyText"/>
        <w:rPr>
          <w:rFonts w:asciiTheme="minorHAnsi" w:hAnsiTheme="minorHAnsi" w:cstheme="minorHAnsi"/>
          <w:bCs w:val="0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bCs w:val="0"/>
          <w:szCs w:val="22"/>
          <w:lang w:val="bs-Latn-BA"/>
        </w:rPr>
        <w:t>Antikoroziona</w:t>
      </w:r>
      <w:proofErr w:type="spellEnd"/>
      <w:r w:rsidRPr="000F53A0">
        <w:rPr>
          <w:rFonts w:asciiTheme="minorHAnsi" w:hAnsiTheme="minorHAnsi" w:cstheme="minorHAnsi"/>
          <w:bCs w:val="0"/>
          <w:szCs w:val="22"/>
          <w:lang w:val="bs-Latn-BA"/>
        </w:rPr>
        <w:t xml:space="preserve"> zaštita svih čeličnih dijelova konstrukcije</w:t>
      </w:r>
      <w:r w:rsidR="00F206C6" w:rsidRPr="000F53A0">
        <w:rPr>
          <w:rFonts w:asciiTheme="minorHAnsi" w:hAnsiTheme="minorHAnsi" w:cstheme="minorHAnsi"/>
          <w:bCs w:val="0"/>
          <w:szCs w:val="22"/>
          <w:lang w:val="bs-Latn-BA"/>
        </w:rPr>
        <w:t>, ukoliko ih ima,</w:t>
      </w:r>
      <w:r w:rsidRPr="000F53A0">
        <w:rPr>
          <w:rFonts w:asciiTheme="minorHAnsi" w:hAnsiTheme="minorHAnsi" w:cstheme="minorHAnsi"/>
          <w:bCs w:val="0"/>
          <w:szCs w:val="22"/>
          <w:lang w:val="bs-Latn-BA"/>
        </w:rPr>
        <w:t xml:space="preserve"> mora biti ostvarena</w:t>
      </w:r>
      <w:r w:rsidR="0030575F">
        <w:rPr>
          <w:rFonts w:asciiTheme="minorHAnsi" w:hAnsiTheme="minorHAnsi" w:cstheme="minorHAnsi"/>
          <w:bCs w:val="0"/>
          <w:szCs w:val="22"/>
          <w:lang w:val="bs-Latn-BA"/>
        </w:rPr>
        <w:t xml:space="preserve"> </w:t>
      </w:r>
      <w:r w:rsidRPr="000F53A0">
        <w:rPr>
          <w:rFonts w:asciiTheme="minorHAnsi" w:hAnsiTheme="minorHAnsi" w:cstheme="minorHAnsi"/>
          <w:bCs w:val="0"/>
          <w:szCs w:val="22"/>
          <w:lang w:val="bs-Latn-BA"/>
        </w:rPr>
        <w:t>postupkom toplog cinčanja u skladu sa propisima.</w:t>
      </w:r>
    </w:p>
    <w:p w14:paraId="62D0DF65" w14:textId="77777777" w:rsidR="00943238" w:rsidRPr="000F53A0" w:rsidRDefault="00943238" w:rsidP="00943238">
      <w:pPr>
        <w:widowControl w:val="0"/>
        <w:suppressAutoHyphens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</w:p>
    <w:p w14:paraId="1766DA5D" w14:textId="77777777" w:rsidR="0030575F" w:rsidRDefault="002C4433" w:rsidP="00C71813">
      <w:pPr>
        <w:autoSpaceDE w:val="0"/>
        <w:autoSpaceDN w:val="0"/>
        <w:adjustRightInd w:val="0"/>
        <w:spacing w:after="100"/>
        <w:ind w:left="2835" w:hanging="2835"/>
        <w:rPr>
          <w:rFonts w:asciiTheme="minorHAnsi" w:hAnsiTheme="minorHAnsi" w:cstheme="minorHAnsi"/>
          <w:sz w:val="22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b/>
          <w:sz w:val="22"/>
          <w:szCs w:val="22"/>
          <w:lang w:val="bs-Latn-BA"/>
        </w:rPr>
        <w:t>Opterećenje</w:t>
      </w:r>
      <w:proofErr w:type="spellEnd"/>
      <w:r w:rsidRPr="000F53A0">
        <w:rPr>
          <w:rFonts w:asciiTheme="minorHAnsi" w:hAnsiTheme="minorHAnsi" w:cstheme="minorHAnsi"/>
          <w:b/>
          <w:sz w:val="22"/>
          <w:szCs w:val="22"/>
          <w:lang w:val="bs-Latn-BA"/>
        </w:rPr>
        <w:t xml:space="preserve"> snijegom</w:t>
      </w:r>
      <w:r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  <w:r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</w:p>
    <w:p w14:paraId="73120690" w14:textId="5FD3D1E3" w:rsidR="00AB54E3" w:rsidRPr="000F53A0" w:rsidRDefault="00AB54E3" w:rsidP="00AB54E3">
      <w:pPr>
        <w:autoSpaceDE w:val="0"/>
        <w:autoSpaceDN w:val="0"/>
        <w:adjustRightInd w:val="0"/>
        <w:ind w:left="2835" w:hanging="2835"/>
        <w:rPr>
          <w:rFonts w:asciiTheme="minorHAnsi" w:hAnsiTheme="minorHAnsi" w:cstheme="minorHAnsi"/>
          <w:sz w:val="22"/>
          <w:szCs w:val="22"/>
          <w:lang w:val="bs-Latn-BA" w:eastAsia="bs-Latn-BA"/>
        </w:rPr>
      </w:pP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Opterećenje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snijegom predvidjeti u skladu sa </w:t>
      </w:r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standardom:</w:t>
      </w:r>
    </w:p>
    <w:p w14:paraId="5F1BC162" w14:textId="77777777" w:rsidR="0030575F" w:rsidRDefault="00AB54E3" w:rsidP="0030575F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bs-Latn-BA" w:eastAsia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BAS EN 1991-1-3: 2015,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Evrokod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 1- Dejstva na konstrukcije - Dio 1-3: </w:t>
      </w:r>
    </w:p>
    <w:p w14:paraId="58BB278F" w14:textId="33ABC11A" w:rsidR="00B65A6F" w:rsidRPr="000F53A0" w:rsidRDefault="00AB54E3" w:rsidP="0030575F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Opšta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 dejstva -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Opterećenje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 snijegom.</w:t>
      </w:r>
      <w:r w:rsidR="002C4433"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  <w:r w:rsidR="002C4433"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  <w:r w:rsidR="002C4433"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</w:p>
    <w:p w14:paraId="5DE7EB46" w14:textId="2539CCC0" w:rsidR="00E94AC1" w:rsidRPr="000F53A0" w:rsidRDefault="00E94AC1" w:rsidP="00AB54E3">
      <w:pPr>
        <w:ind w:left="2836"/>
        <w:jc w:val="both"/>
        <w:rPr>
          <w:rFonts w:asciiTheme="minorHAnsi" w:hAnsiTheme="minorHAnsi" w:cstheme="minorHAnsi"/>
          <w:b/>
          <w:sz w:val="22"/>
          <w:szCs w:val="22"/>
          <w:lang w:val="bs-Latn-BA"/>
        </w:rPr>
      </w:pPr>
    </w:p>
    <w:p w14:paraId="51F8183B" w14:textId="77777777" w:rsidR="0030575F" w:rsidRDefault="00AB54E3" w:rsidP="00C71813">
      <w:pPr>
        <w:autoSpaceDE w:val="0"/>
        <w:autoSpaceDN w:val="0"/>
        <w:adjustRightInd w:val="0"/>
        <w:spacing w:after="100"/>
        <w:ind w:left="2835" w:hanging="2835"/>
        <w:rPr>
          <w:rFonts w:asciiTheme="minorHAnsi" w:hAnsiTheme="minorHAnsi" w:cstheme="minorHAnsi"/>
          <w:sz w:val="22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b/>
          <w:sz w:val="22"/>
          <w:szCs w:val="22"/>
          <w:lang w:val="bs-Latn-BA"/>
        </w:rPr>
        <w:t>Opterećenje</w:t>
      </w:r>
      <w:proofErr w:type="spellEnd"/>
      <w:r w:rsidRPr="000F53A0">
        <w:rPr>
          <w:rFonts w:asciiTheme="minorHAnsi" w:hAnsiTheme="minorHAnsi" w:cstheme="minorHAnsi"/>
          <w:b/>
          <w:sz w:val="22"/>
          <w:szCs w:val="22"/>
          <w:lang w:val="bs-Latn-BA"/>
        </w:rPr>
        <w:t xml:space="preserve"> vjetrom</w:t>
      </w:r>
      <w:r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  <w:r w:rsidRPr="000F53A0">
        <w:rPr>
          <w:rFonts w:asciiTheme="minorHAnsi" w:hAnsiTheme="minorHAnsi" w:cstheme="minorHAnsi"/>
          <w:sz w:val="22"/>
          <w:szCs w:val="22"/>
          <w:lang w:val="bs-Latn-BA"/>
        </w:rPr>
        <w:tab/>
      </w:r>
    </w:p>
    <w:p w14:paraId="51070AC9" w14:textId="35C67FD4" w:rsidR="00AB54E3" w:rsidRPr="000F53A0" w:rsidRDefault="00AB54E3" w:rsidP="00AB54E3">
      <w:pPr>
        <w:autoSpaceDE w:val="0"/>
        <w:autoSpaceDN w:val="0"/>
        <w:adjustRightInd w:val="0"/>
        <w:ind w:left="2835" w:hanging="2835"/>
        <w:rPr>
          <w:rFonts w:asciiTheme="minorHAnsi" w:hAnsiTheme="minorHAnsi" w:cstheme="minorHAnsi"/>
          <w:sz w:val="22"/>
          <w:szCs w:val="22"/>
          <w:lang w:val="bs-Latn-BA" w:eastAsia="bs-Latn-BA"/>
        </w:rPr>
      </w:pP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Opterećenje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vjetrom predvidjeti u skladu sa </w:t>
      </w:r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standardom:</w:t>
      </w:r>
    </w:p>
    <w:p w14:paraId="52B84700" w14:textId="77777777" w:rsidR="0030575F" w:rsidRDefault="00AB54E3" w:rsidP="0030575F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bs-Latn-BA" w:eastAsia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BAS EN 1991-1-4: 2015,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Evrokod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 1- Dejstva na konstrukcije - Dio 1-4: </w:t>
      </w:r>
    </w:p>
    <w:p w14:paraId="7A03CF79" w14:textId="1C5A63ED" w:rsidR="00635B31" w:rsidRDefault="00AB54E3" w:rsidP="0030575F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bs-Latn-BA" w:eastAsia="bs-Latn-BA"/>
        </w:rPr>
      </w:pP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Opšta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 dejstva -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>Opterećenje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 w:eastAsia="bs-Latn-BA"/>
        </w:rPr>
        <w:t xml:space="preserve"> vjetrom.</w:t>
      </w:r>
    </w:p>
    <w:p w14:paraId="1FAC9556" w14:textId="77777777" w:rsidR="00635B31" w:rsidRDefault="00635B31" w:rsidP="00AB54E3">
      <w:pPr>
        <w:autoSpaceDE w:val="0"/>
        <w:autoSpaceDN w:val="0"/>
        <w:adjustRightInd w:val="0"/>
        <w:ind w:left="2835"/>
        <w:rPr>
          <w:rFonts w:asciiTheme="minorHAnsi" w:hAnsiTheme="minorHAnsi" w:cstheme="minorHAnsi"/>
          <w:sz w:val="22"/>
          <w:szCs w:val="22"/>
          <w:lang w:val="bs-Latn-BA"/>
        </w:rPr>
      </w:pPr>
    </w:p>
    <w:p w14:paraId="52801E93" w14:textId="77777777" w:rsidR="0030575F" w:rsidRDefault="00635B31" w:rsidP="00992F09">
      <w:pPr>
        <w:spacing w:after="100"/>
        <w:ind w:left="2835" w:hanging="2835"/>
        <w:jc w:val="both"/>
        <w:rPr>
          <w:rFonts w:asciiTheme="minorHAnsi" w:hAnsiTheme="minorHAnsi" w:cstheme="minorHAnsi"/>
          <w:b/>
          <w:sz w:val="22"/>
          <w:szCs w:val="22"/>
          <w:lang w:val="bs-Latn-BA"/>
        </w:rPr>
      </w:pPr>
      <w:r>
        <w:rPr>
          <w:rFonts w:asciiTheme="minorHAnsi" w:hAnsiTheme="minorHAnsi" w:cstheme="minorHAnsi"/>
          <w:b/>
          <w:sz w:val="22"/>
          <w:szCs w:val="22"/>
          <w:lang w:val="bs-Latn-BA"/>
        </w:rPr>
        <w:t>Ograda</w:t>
      </w:r>
      <w:r w:rsidR="00A63A2A">
        <w:rPr>
          <w:rFonts w:asciiTheme="minorHAnsi" w:hAnsiTheme="minorHAnsi" w:cstheme="minorHAnsi"/>
          <w:b/>
          <w:sz w:val="22"/>
          <w:szCs w:val="22"/>
          <w:lang w:val="bs-Latn-BA"/>
        </w:rPr>
        <w:t xml:space="preserve">                                     </w:t>
      </w:r>
      <w:r w:rsidR="00184464">
        <w:rPr>
          <w:rFonts w:asciiTheme="minorHAnsi" w:hAnsiTheme="minorHAnsi" w:cstheme="minorHAnsi"/>
          <w:b/>
          <w:sz w:val="22"/>
          <w:szCs w:val="22"/>
          <w:lang w:val="bs-Latn-BA"/>
        </w:rPr>
        <w:t xml:space="preserve"> </w:t>
      </w:r>
    </w:p>
    <w:p w14:paraId="36340040" w14:textId="6E280442" w:rsidR="00A63A2A" w:rsidRDefault="00A63A2A" w:rsidP="0030575F">
      <w:pPr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1B10E3">
        <w:rPr>
          <w:rFonts w:asciiTheme="minorHAnsi" w:hAnsiTheme="minorHAnsi" w:cstheme="minorHAnsi"/>
          <w:sz w:val="22"/>
          <w:szCs w:val="22"/>
          <w:lang w:val="bs-Latn-BA"/>
        </w:rPr>
        <w:lastRenderedPageBreak/>
        <w:t>Na lokacij</w:t>
      </w:r>
      <w:r w:rsidR="00184464" w:rsidRPr="001B10E3">
        <w:rPr>
          <w:rFonts w:asciiTheme="minorHAnsi" w:hAnsiTheme="minorHAnsi" w:cstheme="minorHAnsi"/>
          <w:sz w:val="22"/>
          <w:szCs w:val="22"/>
          <w:lang w:val="bs-Latn-BA"/>
        </w:rPr>
        <w:t>i je</w:t>
      </w:r>
      <w:r w:rsidRPr="001B10E3">
        <w:rPr>
          <w:rFonts w:asciiTheme="minorHAnsi" w:hAnsiTheme="minorHAnsi" w:cstheme="minorHAnsi"/>
          <w:sz w:val="22"/>
          <w:szCs w:val="22"/>
          <w:lang w:val="bs-Latn-BA"/>
        </w:rPr>
        <w:t xml:space="preserve"> potrebno </w:t>
      </w:r>
      <w:proofErr w:type="spellStart"/>
      <w:r w:rsidRPr="001B10E3">
        <w:rPr>
          <w:rFonts w:asciiTheme="minorHAnsi" w:hAnsiTheme="minorHAnsi" w:cstheme="minorHAnsi"/>
          <w:sz w:val="22"/>
          <w:szCs w:val="22"/>
          <w:lang w:val="bs-Latn-BA"/>
        </w:rPr>
        <w:t>isprojektovati</w:t>
      </w:r>
      <w:proofErr w:type="spellEnd"/>
      <w:r w:rsidRPr="001B10E3">
        <w:rPr>
          <w:rFonts w:asciiTheme="minorHAnsi" w:hAnsiTheme="minorHAnsi" w:cstheme="minorHAnsi"/>
          <w:sz w:val="22"/>
          <w:szCs w:val="22"/>
          <w:lang w:val="bs-Latn-BA"/>
        </w:rPr>
        <w:t xml:space="preserve"> metalnu </w:t>
      </w:r>
      <w:r w:rsidR="00184464" w:rsidRPr="001B10E3">
        <w:rPr>
          <w:rFonts w:asciiTheme="minorHAnsi" w:hAnsiTheme="minorHAnsi" w:cstheme="minorHAnsi"/>
          <w:sz w:val="22"/>
          <w:szCs w:val="22"/>
          <w:lang w:val="bs-Latn-BA"/>
        </w:rPr>
        <w:t xml:space="preserve">vruće cinčanu </w:t>
      </w:r>
      <w:r w:rsidRPr="001B10E3">
        <w:rPr>
          <w:rFonts w:asciiTheme="minorHAnsi" w:hAnsiTheme="minorHAnsi" w:cstheme="minorHAnsi"/>
          <w:sz w:val="22"/>
          <w:szCs w:val="22"/>
          <w:lang w:val="bs-Latn-BA"/>
        </w:rPr>
        <w:t xml:space="preserve">ogradu </w:t>
      </w:r>
      <w:r w:rsidR="00184464" w:rsidRPr="001B10E3">
        <w:rPr>
          <w:rFonts w:asciiTheme="minorHAnsi" w:hAnsiTheme="minorHAnsi" w:cstheme="minorHAnsi"/>
          <w:sz w:val="22"/>
          <w:szCs w:val="22"/>
          <w:lang w:val="bs-Latn-BA"/>
        </w:rPr>
        <w:t>visine 2 m</w:t>
      </w:r>
      <w:r w:rsidRPr="001B10E3">
        <w:rPr>
          <w:rFonts w:asciiTheme="minorHAnsi" w:hAnsiTheme="minorHAnsi" w:cstheme="minorHAnsi"/>
          <w:sz w:val="22"/>
          <w:szCs w:val="22"/>
          <w:lang w:val="bs-Latn-BA"/>
        </w:rPr>
        <w:t xml:space="preserve">, tako da </w:t>
      </w:r>
      <w:r w:rsidR="00184464" w:rsidRPr="001B10E3">
        <w:rPr>
          <w:rFonts w:asciiTheme="minorHAnsi" w:hAnsiTheme="minorHAnsi" w:cstheme="minorHAnsi"/>
          <w:sz w:val="22"/>
          <w:szCs w:val="22"/>
          <w:lang w:val="bs-Latn-BA"/>
        </w:rPr>
        <w:t>parcela</w:t>
      </w:r>
      <w:r w:rsidRPr="001B10E3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r w:rsidR="00184464" w:rsidRPr="001B10E3">
        <w:rPr>
          <w:rFonts w:asciiTheme="minorHAnsi" w:hAnsiTheme="minorHAnsi" w:cstheme="minorHAnsi"/>
          <w:sz w:val="22"/>
          <w:szCs w:val="22"/>
          <w:lang w:val="bs-Latn-BA"/>
        </w:rPr>
        <w:t>oko 100m</w:t>
      </w:r>
      <w:r w:rsidR="00184464" w:rsidRPr="001B10E3">
        <w:rPr>
          <w:rFonts w:asciiTheme="minorHAnsi" w:hAnsiTheme="minorHAnsi" w:cstheme="minorHAnsi"/>
          <w:sz w:val="22"/>
          <w:szCs w:val="22"/>
          <w:vertAlign w:val="superscript"/>
          <w:lang w:val="bs-Latn-BA"/>
        </w:rPr>
        <w:t xml:space="preserve">2 </w:t>
      </w:r>
      <w:r w:rsidRPr="001B10E3">
        <w:rPr>
          <w:rFonts w:asciiTheme="minorHAnsi" w:hAnsiTheme="minorHAnsi" w:cstheme="minorHAnsi"/>
          <w:sz w:val="22"/>
          <w:szCs w:val="22"/>
          <w:lang w:val="bs-Latn-BA"/>
        </w:rPr>
        <w:t>bude ograđena u potpunosti i zaštićena od neovlaštenog ulaska</w:t>
      </w:r>
      <w:r w:rsidR="00184464" w:rsidRPr="001B10E3">
        <w:rPr>
          <w:rFonts w:asciiTheme="minorHAnsi" w:hAnsiTheme="minorHAnsi" w:cstheme="minorHAnsi"/>
          <w:sz w:val="22"/>
          <w:szCs w:val="22"/>
          <w:lang w:val="bs-Latn-BA"/>
        </w:rPr>
        <w:t>.</w:t>
      </w:r>
      <w:r w:rsidR="001B10E3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</w:p>
    <w:p w14:paraId="1680C457" w14:textId="64F8F0C8" w:rsidR="00992F09" w:rsidRDefault="00992F09" w:rsidP="0030575F">
      <w:pPr>
        <w:jc w:val="both"/>
        <w:rPr>
          <w:rFonts w:cs="Arial"/>
          <w:lang w:val="bs-Latn-BA"/>
        </w:rPr>
      </w:pPr>
    </w:p>
    <w:p w14:paraId="3D3A04D2" w14:textId="356BBC23" w:rsidR="00992F09" w:rsidRPr="00992F09" w:rsidRDefault="00992F09" w:rsidP="00992F09">
      <w:pPr>
        <w:spacing w:after="100"/>
        <w:jc w:val="both"/>
        <w:rPr>
          <w:rFonts w:asciiTheme="minorHAnsi" w:hAnsiTheme="minorHAnsi" w:cstheme="minorHAnsi"/>
          <w:b/>
          <w:sz w:val="22"/>
          <w:szCs w:val="22"/>
          <w:highlight w:val="cyan"/>
          <w:lang w:val="bs-Latn-BA"/>
        </w:rPr>
      </w:pPr>
      <w:r w:rsidRPr="00992F09">
        <w:rPr>
          <w:rFonts w:asciiTheme="minorHAnsi" w:hAnsiTheme="minorHAnsi" w:cstheme="minorHAnsi"/>
          <w:b/>
          <w:sz w:val="22"/>
          <w:szCs w:val="22"/>
          <w:highlight w:val="cyan"/>
          <w:lang w:val="bs-Latn-BA"/>
        </w:rPr>
        <w:t>Temelji za agregat</w:t>
      </w:r>
    </w:p>
    <w:p w14:paraId="011D53C6" w14:textId="202A176E" w:rsidR="00992F09" w:rsidRPr="00992F09" w:rsidRDefault="00726AD9" w:rsidP="0030575F">
      <w:pPr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 xml:space="preserve">Projektom </w:t>
      </w:r>
      <w:r w:rsidR="003874BF"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>p</w:t>
      </w:r>
      <w:r w:rsidR="00992F09" w:rsidRPr="00992F09"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>redvidjeti AB temelj</w:t>
      </w:r>
      <w:r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>nu</w:t>
      </w:r>
      <w:r w:rsidR="00992F09" w:rsidRPr="00992F09"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 xml:space="preserve"> ploč</w:t>
      </w:r>
      <w:r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>u</w:t>
      </w:r>
      <w:r w:rsidR="00992F09" w:rsidRPr="00992F09">
        <w:rPr>
          <w:rFonts w:asciiTheme="minorHAnsi" w:hAnsiTheme="minorHAnsi" w:cstheme="minorHAnsi"/>
          <w:sz w:val="22"/>
          <w:szCs w:val="22"/>
          <w:highlight w:val="cyan"/>
          <w:lang w:val="bs-Latn-BA"/>
        </w:rPr>
        <w:t xml:space="preserve"> za agregat i spremnik goriva.</w:t>
      </w:r>
    </w:p>
    <w:p w14:paraId="18505EFF" w14:textId="77777777" w:rsidR="001D4FC1" w:rsidRDefault="001D4FC1" w:rsidP="001D4FC1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  <w:lang w:val="bs-Latn-BA"/>
        </w:rPr>
      </w:pPr>
    </w:p>
    <w:p w14:paraId="024938BF" w14:textId="7484BC26" w:rsidR="00905DD7" w:rsidRPr="00AB2F05" w:rsidRDefault="00AB2F05" w:rsidP="00864E3C">
      <w:pPr>
        <w:pStyle w:val="Heading1"/>
        <w:numPr>
          <w:ilvl w:val="0"/>
          <w:numId w:val="0"/>
        </w:numPr>
        <w:tabs>
          <w:tab w:val="left" w:pos="1134"/>
        </w:tabs>
        <w:spacing w:before="100" w:beforeAutospacing="1" w:line="20" w:lineRule="atLeast"/>
        <w:ind w:left="360" w:hanging="360"/>
        <w:rPr>
          <w:rFonts w:ascii="Calibri" w:hAnsi="Calibri" w:cs="Arial"/>
          <w:color w:val="ED7D31" w:themeColor="accent2"/>
          <w:sz w:val="24"/>
          <w:szCs w:val="24"/>
          <w:lang w:val="bs-Latn-BA"/>
        </w:rPr>
      </w:pPr>
      <w:bookmarkStart w:id="6" w:name="_Toc108171739"/>
      <w:r w:rsidRPr="00AB2F05">
        <w:rPr>
          <w:rFonts w:ascii="Calibri" w:hAnsi="Calibri" w:cs="Arial"/>
          <w:color w:val="ED7D31" w:themeColor="accent2"/>
          <w:sz w:val="24"/>
          <w:szCs w:val="24"/>
          <w:lang w:val="bs-Latn-BA"/>
        </w:rPr>
        <w:t xml:space="preserve">2.2 </w:t>
      </w:r>
      <w:r w:rsidR="001832F7" w:rsidRPr="00AB2F05">
        <w:rPr>
          <w:rFonts w:ascii="Calibri" w:hAnsi="Calibri" w:cs="Arial"/>
          <w:color w:val="ED7D31" w:themeColor="accent2"/>
          <w:sz w:val="24"/>
          <w:szCs w:val="24"/>
          <w:lang w:val="bs-Latn-BA"/>
        </w:rPr>
        <w:t>ZAHTJEVI ZA ELEKTROINSTALACIJE</w:t>
      </w:r>
      <w:bookmarkEnd w:id="6"/>
    </w:p>
    <w:bookmarkEnd w:id="5"/>
    <w:p w14:paraId="1379A40D" w14:textId="77777777" w:rsidR="005E061A" w:rsidRPr="000F53A0" w:rsidRDefault="005E061A" w:rsidP="005E061A">
      <w:pPr>
        <w:widowControl w:val="0"/>
        <w:suppressAutoHyphens/>
        <w:rPr>
          <w:rFonts w:asciiTheme="minorHAnsi" w:hAnsiTheme="minorHAnsi" w:cstheme="minorHAnsi"/>
          <w:b/>
          <w:bCs/>
          <w:color w:val="FF0000"/>
          <w:sz w:val="22"/>
          <w:szCs w:val="22"/>
          <w:lang w:val="bs-Latn-BA"/>
        </w:rPr>
      </w:pPr>
    </w:p>
    <w:p w14:paraId="35DD6E57" w14:textId="4CDD3F8E" w:rsidR="00B44B71" w:rsidRPr="00B44B71" w:rsidRDefault="00B44B71" w:rsidP="00B44B71">
      <w:pPr>
        <w:widowControl w:val="0"/>
        <w:suppressAutoHyphens/>
        <w:spacing w:after="100"/>
        <w:jc w:val="both"/>
        <w:rPr>
          <w:rFonts w:asciiTheme="minorHAnsi" w:hAnsiTheme="minorHAnsi" w:cstheme="minorHAnsi"/>
          <w:b/>
          <w:sz w:val="22"/>
          <w:szCs w:val="22"/>
          <w:lang w:val="bs-Latn-BA"/>
        </w:rPr>
      </w:pPr>
      <w:r w:rsidRPr="00B44B71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 xml:space="preserve">Glavnim projektom predvidjeti sve sigurnosne i zaštitne mjere u skladu sa svim važećim europskim normama za ovakve sisteme. Za zaštitu panela potrebno je koristiti </w:t>
      </w:r>
      <w:r w:rsidR="00CF6015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 xml:space="preserve">DC </w:t>
      </w:r>
      <w:r w:rsidRPr="00B44B71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 xml:space="preserve">prekidače, a automatske osigurače za zaštitu solarnih </w:t>
      </w:r>
      <w:proofErr w:type="spellStart"/>
      <w:r w:rsidRPr="00B44B71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>invertora</w:t>
      </w:r>
      <w:proofErr w:type="spellEnd"/>
      <w:r w:rsidRPr="00B44B71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 xml:space="preserve"> kao što se preporučuje od samih proizvođača ove vrste opreme. </w:t>
      </w:r>
      <w:r w:rsidR="000349AC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>U slučaju nužde, p</w:t>
      </w:r>
      <w:r w:rsidRPr="00B44B71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 xml:space="preserve">redvidjeti prekidač za nužno odvajanje FN sistema iz </w:t>
      </w:r>
      <w:r w:rsidR="000349AC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>hibridnog sistema</w:t>
      </w:r>
      <w:r w:rsidRPr="00B44B71"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  <w:t>.</w:t>
      </w:r>
    </w:p>
    <w:p w14:paraId="1A66C0A0" w14:textId="77777777" w:rsidR="0030575F" w:rsidRDefault="000A10E6" w:rsidP="00C71813">
      <w:pPr>
        <w:widowControl w:val="0"/>
        <w:suppressAutoHyphens/>
        <w:spacing w:after="100"/>
        <w:ind w:left="2835" w:hanging="2835"/>
        <w:jc w:val="both"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  <w:proofErr w:type="spellStart"/>
      <w:r w:rsidRPr="008624E3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Fotonaponski</w:t>
      </w:r>
      <w:proofErr w:type="spellEnd"/>
      <w:r w:rsidRPr="008624E3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 xml:space="preserve"> paneli</w:t>
      </w:r>
      <w:r w:rsidRPr="009B1E27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ab/>
      </w:r>
    </w:p>
    <w:p w14:paraId="18226159" w14:textId="38111F45" w:rsidR="003258AE" w:rsidRPr="003258AE" w:rsidRDefault="003258AE" w:rsidP="003258AE">
      <w:pPr>
        <w:pStyle w:val="NormalWeb"/>
        <w:jc w:val="both"/>
        <w:rPr>
          <w:rStyle w:val="Strong"/>
          <w:rFonts w:asciiTheme="minorHAnsi" w:hAnsiTheme="minorHAnsi" w:cstheme="minorHAnsi"/>
          <w:b w:val="0"/>
          <w:sz w:val="22"/>
          <w:szCs w:val="22"/>
          <w:lang w:val="bs-Latn-BA"/>
        </w:rPr>
      </w:pPr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Predvidjeti ugradnju 12 </w:t>
      </w:r>
      <w:proofErr w:type="spellStart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>fotonaponskih</w:t>
      </w:r>
      <w:proofErr w:type="spellEnd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modula</w:t>
      </w:r>
      <w:r w:rsidR="00AD4CAD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tip</w:t>
      </w:r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</w:t>
      </w:r>
      <w:proofErr w:type="spellStart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>Huawei</w:t>
      </w:r>
      <w:proofErr w:type="spellEnd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IPV540-M1A pojedinačne nazivne snage 540 W. Panele je potrebno optimalno rasporediti unutar raspoloživog prostora lokacije, uz uvažavanje </w:t>
      </w:r>
      <w:proofErr w:type="spellStart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>zasjenjenja</w:t>
      </w:r>
      <w:proofErr w:type="spellEnd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, pristupa za </w:t>
      </w:r>
      <w:proofErr w:type="spellStart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>održavanje</w:t>
      </w:r>
      <w:proofErr w:type="spellEnd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i lokalnih klimatskih uslova.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</w:t>
      </w:r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Projektom definisati tačnu poziciju, način montaže, orijentaciju, nagib i električno povezivanje </w:t>
      </w:r>
      <w:proofErr w:type="spellStart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>fotonaponskih</w:t>
      </w:r>
      <w:proofErr w:type="spellEnd"/>
      <w:r w:rsidRPr="003258AE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bs-Latn-BA"/>
        </w:rPr>
        <w:t xml:space="preserve"> modula, uključujući pripadajuću nosivu konstrukciju, DC kablovsku infrastrukturu, zaštitnu opremu i priključak na sistem napajanja.</w:t>
      </w:r>
    </w:p>
    <w:p w14:paraId="53B479D8" w14:textId="25E2EC1F" w:rsidR="00302D79" w:rsidRDefault="00302D79" w:rsidP="0030575F">
      <w:pPr>
        <w:widowControl w:val="0"/>
        <w:suppressAutoHyphens/>
        <w:jc w:val="both"/>
        <w:rPr>
          <w:rFonts w:asciiTheme="minorHAnsi" w:hAnsiTheme="minorHAnsi" w:cstheme="minorHAnsi"/>
          <w:bCs/>
          <w:iCs/>
          <w:sz w:val="20"/>
          <w:szCs w:val="20"/>
          <w:lang w:val="bs-Latn-BA"/>
        </w:rPr>
      </w:pPr>
    </w:p>
    <w:p w14:paraId="0D893363" w14:textId="402BF0D1" w:rsidR="009134BC" w:rsidRPr="003114E6" w:rsidRDefault="009134BC" w:rsidP="0030575F">
      <w:pPr>
        <w:widowControl w:val="0"/>
        <w:suppressAutoHyphens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bs-Latn-BA"/>
        </w:rPr>
      </w:pPr>
      <w:proofErr w:type="spellStart"/>
      <w:r w:rsidRPr="003114E6">
        <w:rPr>
          <w:rFonts w:asciiTheme="minorHAnsi" w:hAnsiTheme="minorHAnsi" w:cstheme="minorHAnsi"/>
          <w:b/>
          <w:bCs/>
          <w:iCs/>
          <w:sz w:val="22"/>
          <w:szCs w:val="22"/>
          <w:lang w:val="bs-Latn-BA"/>
        </w:rPr>
        <w:t>Outdoor</w:t>
      </w:r>
      <w:proofErr w:type="spellEnd"/>
      <w:r w:rsidR="003258AE">
        <w:rPr>
          <w:rFonts w:asciiTheme="minorHAnsi" w:hAnsiTheme="minorHAnsi" w:cstheme="minorHAnsi"/>
          <w:b/>
          <w:bCs/>
          <w:iCs/>
          <w:sz w:val="22"/>
          <w:szCs w:val="22"/>
          <w:lang w:val="bs-Latn-BA"/>
        </w:rPr>
        <w:t xml:space="preserve"> energetski</w:t>
      </w:r>
      <w:r w:rsidRPr="003114E6">
        <w:rPr>
          <w:rFonts w:asciiTheme="minorHAnsi" w:hAnsiTheme="minorHAnsi" w:cstheme="minorHAnsi"/>
          <w:b/>
          <w:bCs/>
          <w:iCs/>
          <w:sz w:val="22"/>
          <w:szCs w:val="22"/>
          <w:lang w:val="bs-Latn-BA"/>
        </w:rPr>
        <w:t xml:space="preserve"> kabinet </w:t>
      </w:r>
    </w:p>
    <w:p w14:paraId="10F111D0" w14:textId="77777777" w:rsidR="009134BC" w:rsidRPr="003114E6" w:rsidRDefault="009134BC" w:rsidP="0030575F">
      <w:pPr>
        <w:widowControl w:val="0"/>
        <w:suppressAutoHyphens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bs-Latn-BA"/>
        </w:rPr>
      </w:pPr>
    </w:p>
    <w:p w14:paraId="12222A09" w14:textId="7F1E687C" w:rsidR="00727312" w:rsidRPr="00025F7D" w:rsidRDefault="00727312" w:rsidP="00727312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>Predvidjeti ugradnju</w:t>
      </w:r>
      <w:r w:rsid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jednog</w:t>
      </w:r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</w:t>
      </w:r>
      <w:proofErr w:type="spellStart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>outdoor</w:t>
      </w:r>
      <w:proofErr w:type="spellEnd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energetskog kabineta </w:t>
      </w:r>
      <w:proofErr w:type="spellStart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>Huawei</w:t>
      </w:r>
      <w:proofErr w:type="spellEnd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ICC360 sa pripadajućim ispravljačkim modulima,</w:t>
      </w:r>
      <w:r w:rsidR="00025F7D"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punjačima,</w:t>
      </w:r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upravljačkom jedinicom, komunikacionim modulima, zaštitnom opremom i baterijskim sistemom.</w:t>
      </w:r>
    </w:p>
    <w:p w14:paraId="43B35D22" w14:textId="03AC0A65" w:rsidR="00727312" w:rsidRPr="00025F7D" w:rsidRDefault="00727312" w:rsidP="00727312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Na energetski kabinet potrebno je povezati </w:t>
      </w:r>
      <w:proofErr w:type="spellStart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>fotonaponsko</w:t>
      </w:r>
      <w:proofErr w:type="spellEnd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polje, baterijski sistem, dizel električni agregat, telekomunikacionu opremu bazne stanice i </w:t>
      </w:r>
      <w:proofErr w:type="spellStart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>prenosnu</w:t>
      </w:r>
      <w:proofErr w:type="spellEnd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opremu, kao i svu opremu za nadzor i upravljanje sistemom napajanja.</w:t>
      </w:r>
    </w:p>
    <w:p w14:paraId="5308AE3A" w14:textId="77777777" w:rsidR="00727312" w:rsidRPr="00025F7D" w:rsidRDefault="00727312" w:rsidP="00727312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Kabinet treba da </w:t>
      </w:r>
      <w:proofErr w:type="spellStart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>obezbijedi</w:t>
      </w:r>
      <w:proofErr w:type="spellEnd"/>
      <w:r w:rsidRPr="00025F7D">
        <w:rPr>
          <w:rFonts w:asciiTheme="minorHAnsi" w:hAnsiTheme="minorHAnsi" w:cstheme="minorHAnsi"/>
          <w:bCs/>
          <w:sz w:val="22"/>
          <w:szCs w:val="22"/>
          <w:lang w:val="bs-Latn-BA"/>
        </w:rPr>
        <w:t xml:space="preserve"> distribuciju DC napajanja, nadzor rada sistema, upravljanje energetskim tokovima i komunikaciju sa udaljenim nadzornim centrom.</w:t>
      </w:r>
    </w:p>
    <w:p w14:paraId="57C5B267" w14:textId="77777777" w:rsidR="002940B1" w:rsidRPr="00927501" w:rsidRDefault="002940B1" w:rsidP="00927501">
      <w:pPr>
        <w:widowControl w:val="0"/>
        <w:suppressAutoHyphens/>
        <w:jc w:val="both"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</w:p>
    <w:p w14:paraId="4432E72E" w14:textId="547C2263" w:rsidR="0030575F" w:rsidRPr="00727312" w:rsidRDefault="00563AF0" w:rsidP="00C71813">
      <w:pPr>
        <w:spacing w:after="100"/>
        <w:ind w:left="2835" w:hanging="2835"/>
        <w:jc w:val="both"/>
        <w:rPr>
          <w:rFonts w:asciiTheme="minorHAnsi" w:hAnsiTheme="minorHAnsi" w:cstheme="minorHAnsi"/>
          <w:b/>
          <w:sz w:val="22"/>
          <w:szCs w:val="22"/>
          <w:lang w:val="bs-Latn-BA"/>
        </w:rPr>
      </w:pPr>
      <w:r w:rsidRPr="00727312">
        <w:rPr>
          <w:rFonts w:asciiTheme="minorHAnsi" w:hAnsiTheme="minorHAnsi" w:cstheme="minorHAnsi"/>
          <w:b/>
          <w:sz w:val="22"/>
          <w:szCs w:val="22"/>
          <w:lang w:val="bs-Latn-BA"/>
        </w:rPr>
        <w:t>Agregatsko postrojenje</w:t>
      </w:r>
      <w:r w:rsidR="00C62198" w:rsidRPr="00727312">
        <w:rPr>
          <w:rFonts w:asciiTheme="minorHAnsi" w:hAnsiTheme="minorHAnsi" w:cstheme="minorHAnsi"/>
          <w:b/>
          <w:sz w:val="22"/>
          <w:szCs w:val="22"/>
          <w:lang w:val="bs-Latn-BA"/>
        </w:rPr>
        <w:t xml:space="preserve"> </w:t>
      </w:r>
    </w:p>
    <w:p w14:paraId="682D7FBF" w14:textId="10FF7854" w:rsidR="00C62198" w:rsidRPr="00727312" w:rsidRDefault="001C27A1" w:rsidP="00DB3E8B">
      <w:pPr>
        <w:spacing w:after="40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25F7D">
        <w:rPr>
          <w:rFonts w:asciiTheme="minorHAnsi" w:hAnsiTheme="minorHAnsi" w:cstheme="minorHAnsi"/>
          <w:sz w:val="22"/>
          <w:szCs w:val="22"/>
          <w:lang w:val="bs-Latn-BA"/>
        </w:rPr>
        <w:t>P</w:t>
      </w:r>
      <w:r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redvidjeti </w:t>
      </w:r>
      <w:bookmarkStart w:id="7" w:name="_Hlk171580054"/>
      <w:r w:rsidRPr="00727312">
        <w:rPr>
          <w:rFonts w:asciiTheme="minorHAnsi" w:hAnsiTheme="minorHAnsi" w:cstheme="minorHAnsi"/>
          <w:sz w:val="22"/>
          <w:szCs w:val="22"/>
          <w:lang w:val="bs-Latn-BA"/>
        </w:rPr>
        <w:t>d</w:t>
      </w:r>
      <w:r w:rsidR="00BD04C6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izel električni agregat (220/380V AC) </w:t>
      </w:r>
      <w:bookmarkEnd w:id="7"/>
      <w:r w:rsidR="00BD04C6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za situacije kada nema dovoljno sunčeve svjetlosti, </w:t>
      </w:r>
      <w:r w:rsidR="00C62198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a </w:t>
      </w:r>
      <w:r w:rsidR="003258AE" w:rsidRPr="00727312">
        <w:rPr>
          <w:rFonts w:asciiTheme="minorHAnsi" w:hAnsiTheme="minorHAnsi" w:cstheme="minorHAnsi"/>
          <w:sz w:val="22"/>
          <w:szCs w:val="22"/>
          <w:lang w:val="bs-Latn-BA"/>
        </w:rPr>
        <w:t>baterije</w:t>
      </w:r>
      <w:r w:rsidR="00C62198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proofErr w:type="spellStart"/>
      <w:r w:rsidR="00C62198" w:rsidRPr="00727312">
        <w:rPr>
          <w:rFonts w:asciiTheme="minorHAnsi" w:hAnsiTheme="minorHAnsi" w:cstheme="minorHAnsi"/>
          <w:sz w:val="22"/>
          <w:szCs w:val="22"/>
          <w:lang w:val="bs-Latn-BA"/>
        </w:rPr>
        <w:t>isključi</w:t>
      </w:r>
      <w:proofErr w:type="spellEnd"/>
      <w:r w:rsidR="00C62198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proofErr w:type="spellStart"/>
      <w:r w:rsidR="00C62198" w:rsidRPr="00727312">
        <w:rPr>
          <w:rFonts w:asciiTheme="minorHAnsi" w:hAnsiTheme="minorHAnsi" w:cstheme="minorHAnsi"/>
          <w:sz w:val="22"/>
          <w:szCs w:val="22"/>
          <w:lang w:val="bs-Latn-BA"/>
        </w:rPr>
        <w:t>podnaponska</w:t>
      </w:r>
      <w:proofErr w:type="spellEnd"/>
      <w:r w:rsidR="00C62198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 zaštita. </w:t>
      </w:r>
      <w:r w:rsidR="00BD04C6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Snaga agregata treba biti tolika da optimizira vrijeme punjenja baterija. Sve to treba optimizirati određenim radnim režimima za različita doba godine i prilagoditi automatskom radu. </w:t>
      </w:r>
    </w:p>
    <w:p w14:paraId="7FE4FB05" w14:textId="4CCCCEFC" w:rsidR="00BD04C6" w:rsidRPr="00727312" w:rsidRDefault="00BD04C6" w:rsidP="00DB3E8B">
      <w:pPr>
        <w:spacing w:after="40"/>
        <w:jc w:val="both"/>
        <w:rPr>
          <w:rFonts w:asciiTheme="minorHAnsi" w:eastAsia="Arial Unicode MS" w:hAnsiTheme="minorHAnsi" w:cstheme="minorHAnsi"/>
          <w:sz w:val="22"/>
          <w:szCs w:val="22"/>
          <w:lang w:val="hr-HR"/>
        </w:rPr>
      </w:pPr>
      <w:r w:rsidRPr="00727312">
        <w:rPr>
          <w:rFonts w:asciiTheme="minorHAnsi" w:eastAsia="Arial Unicode MS" w:hAnsiTheme="minorHAnsi" w:cstheme="minorHAnsi"/>
          <w:sz w:val="22"/>
          <w:szCs w:val="22"/>
          <w:lang w:val="hr-HR"/>
        </w:rPr>
        <w:t xml:space="preserve">Za potrebe rada agregata predvidjeti dopunjavanje pogonskog akumulatora iz sistema napajanja bazne stanice. </w:t>
      </w:r>
    </w:p>
    <w:p w14:paraId="73EDAA3E" w14:textId="77777777" w:rsidR="005033AF" w:rsidRPr="00727312" w:rsidRDefault="005033AF" w:rsidP="00DB3E8B">
      <w:pPr>
        <w:spacing w:after="120"/>
        <w:ind w:right="-1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Dizel električni agregat treba da se uključi automatski kada napon </w:t>
      </w:r>
      <w:proofErr w:type="spellStart"/>
      <w:r w:rsidRPr="00727312">
        <w:rPr>
          <w:rFonts w:asciiTheme="minorHAnsi" w:hAnsiTheme="minorHAnsi" w:cstheme="minorHAnsi"/>
          <w:sz w:val="22"/>
          <w:szCs w:val="22"/>
          <w:lang w:val="bs-Latn-BA"/>
        </w:rPr>
        <w:t>aku.baterija</w:t>
      </w:r>
      <w:proofErr w:type="spellEnd"/>
      <w:r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 dostigne/opadne na -45VDC, a automatski se isključuje, kod radnog napona -54VDC. </w:t>
      </w:r>
    </w:p>
    <w:p w14:paraId="76936E76" w14:textId="1A130D19" w:rsidR="001B0D16" w:rsidRPr="00727312" w:rsidRDefault="001B0D16" w:rsidP="00DB3E8B">
      <w:pPr>
        <w:pStyle w:val="Heading2"/>
        <w:numPr>
          <w:ilvl w:val="0"/>
          <w:numId w:val="0"/>
        </w:numPr>
        <w:spacing w:before="120" w:after="120" w:line="240" w:lineRule="auto"/>
        <w:rPr>
          <w:rFonts w:asciiTheme="minorHAnsi" w:hAnsiTheme="minorHAnsi" w:cstheme="minorHAnsi"/>
          <w:b w:val="0"/>
          <w:bCs w:val="0"/>
          <w:sz w:val="22"/>
          <w:szCs w:val="22"/>
          <w:lang w:val="bs-Latn-BA" w:bidi="ar-SA"/>
        </w:rPr>
      </w:pPr>
      <w:r w:rsidRPr="00727312">
        <w:rPr>
          <w:rFonts w:asciiTheme="minorHAnsi" w:hAnsiTheme="minorHAnsi" w:cstheme="minorHAnsi"/>
          <w:b w:val="0"/>
          <w:bCs w:val="0"/>
          <w:sz w:val="22"/>
          <w:szCs w:val="22"/>
          <w:lang w:val="bs-Latn-BA" w:bidi="ar-SA"/>
        </w:rPr>
        <w:t>Projektovano rješenje treba obezbijediti da ukupno godišnje vrijeme rada dizel električnog agregata ne prelazi 250 sati.</w:t>
      </w:r>
      <w:r w:rsidR="007838BD">
        <w:rPr>
          <w:rFonts w:asciiTheme="minorHAnsi" w:hAnsiTheme="minorHAnsi" w:cstheme="minorHAnsi"/>
          <w:b w:val="0"/>
          <w:bCs w:val="0"/>
          <w:sz w:val="22"/>
          <w:szCs w:val="22"/>
          <w:lang w:val="bs-Latn-BA" w:bidi="ar-SA"/>
        </w:rPr>
        <w:t xml:space="preserve"> </w:t>
      </w:r>
    </w:p>
    <w:p w14:paraId="35F55F59" w14:textId="110193FD" w:rsidR="00C62198" w:rsidRPr="00727312" w:rsidRDefault="00BD04C6" w:rsidP="00DB3E8B">
      <w:pPr>
        <w:pStyle w:val="Heading2"/>
        <w:numPr>
          <w:ilvl w:val="0"/>
          <w:numId w:val="0"/>
        </w:numPr>
        <w:spacing w:before="120" w:after="120" w:line="240" w:lineRule="auto"/>
        <w:rPr>
          <w:rFonts w:asciiTheme="minorHAnsi" w:eastAsia="Arial Unicode MS" w:hAnsiTheme="minorHAnsi" w:cstheme="minorHAnsi"/>
          <w:b w:val="0"/>
          <w:sz w:val="22"/>
          <w:szCs w:val="22"/>
        </w:rPr>
      </w:pPr>
      <w:r w:rsidRPr="00727312">
        <w:rPr>
          <w:rFonts w:asciiTheme="minorHAnsi" w:eastAsia="Arial Unicode MS" w:hAnsiTheme="minorHAnsi" w:cstheme="minorHAnsi"/>
          <w:b w:val="0"/>
          <w:sz w:val="22"/>
          <w:szCs w:val="22"/>
        </w:rPr>
        <w:t xml:space="preserve">Predvidjeti da agregat može raditi odvojeno od sistema napajanja, kada je potrebno priključiti neke dodatne električne uređaje prilikom radova na objektu. </w:t>
      </w:r>
    </w:p>
    <w:p w14:paraId="2082DB40" w14:textId="77777777" w:rsidR="00727312" w:rsidRPr="00727312" w:rsidRDefault="00727312" w:rsidP="00DB3E8B">
      <w:pPr>
        <w:spacing w:after="120"/>
        <w:ind w:right="-1"/>
        <w:jc w:val="both"/>
        <w:rPr>
          <w:rFonts w:asciiTheme="minorHAnsi" w:eastAsia="Arial Unicode MS" w:hAnsiTheme="minorHAnsi" w:cstheme="minorHAnsi"/>
          <w:bCs/>
          <w:sz w:val="22"/>
          <w:szCs w:val="22"/>
          <w:lang w:val="it-IT" w:bidi="en-US"/>
        </w:rPr>
      </w:pPr>
      <w:r w:rsidRPr="00727312">
        <w:rPr>
          <w:rFonts w:asciiTheme="minorHAnsi" w:eastAsia="Arial Unicode MS" w:hAnsiTheme="minorHAnsi" w:cstheme="minorHAnsi"/>
          <w:bCs/>
          <w:sz w:val="22"/>
          <w:szCs w:val="22"/>
          <w:lang w:val="it-IT" w:bidi="en-US"/>
        </w:rPr>
        <w:t>Dizel električni agregat predstavlja jedini AC izvor električne energije na lokaciji i mora biti integrisan sa Huawei ICC360 sistemom napajanja. Potrebno je obezbijediti automatsko upravljanje radom agregata, uključujući pokretanje i zaustavljanje na osnovu stanja baterija i energetskog bilansa sistema.</w:t>
      </w:r>
    </w:p>
    <w:p w14:paraId="671DFD73" w14:textId="74C8C009" w:rsidR="00635B31" w:rsidRPr="00727312" w:rsidRDefault="00635B31" w:rsidP="0030575F">
      <w:pPr>
        <w:spacing w:after="120"/>
        <w:ind w:right="-1"/>
        <w:jc w:val="both"/>
        <w:rPr>
          <w:rFonts w:asciiTheme="minorHAnsi" w:hAnsiTheme="minorHAnsi" w:cstheme="minorHAnsi"/>
          <w:b/>
          <w:i/>
          <w:sz w:val="22"/>
          <w:szCs w:val="22"/>
          <w:u w:val="single"/>
          <w:lang w:val="hr-HR"/>
        </w:rPr>
      </w:pPr>
      <w:r w:rsidRPr="00A37EF1">
        <w:rPr>
          <w:rFonts w:asciiTheme="minorHAnsi" w:hAnsiTheme="minorHAnsi" w:cstheme="minorHAnsi"/>
          <w:sz w:val="22"/>
          <w:szCs w:val="22"/>
          <w:lang w:val="hr-HR"/>
        </w:rPr>
        <w:lastRenderedPageBreak/>
        <w:t>Modeliranje optimalnog hibridnog sistema za proizvodnju električne energije iz solarne elektrane i dizel električnog agregata</w:t>
      </w:r>
      <w:r w:rsidRPr="00727312">
        <w:rPr>
          <w:rFonts w:asciiTheme="minorHAnsi" w:hAnsiTheme="minorHAnsi" w:cstheme="minorHAnsi"/>
          <w:sz w:val="22"/>
          <w:szCs w:val="22"/>
          <w:lang w:val="hr-HR"/>
        </w:rPr>
        <w:t xml:space="preserve">, uraditi na bazi svih relavantnih podataka iz elektroenergetskog bilansa: potrošnje objekta, meteo uslova na lokaciji </w:t>
      </w:r>
      <w:r w:rsidR="00CE7399" w:rsidRPr="00727312">
        <w:rPr>
          <w:rFonts w:asciiTheme="minorHAnsi" w:hAnsiTheme="minorHAnsi" w:cstheme="minorHAnsi"/>
          <w:sz w:val="22"/>
          <w:szCs w:val="22"/>
          <w:lang w:val="hr-HR"/>
        </w:rPr>
        <w:t>BS Sjednica</w:t>
      </w:r>
      <w:r w:rsidRPr="00727312">
        <w:rPr>
          <w:rFonts w:asciiTheme="minorHAnsi" w:hAnsiTheme="minorHAnsi" w:cstheme="minorHAnsi"/>
          <w:sz w:val="22"/>
          <w:szCs w:val="22"/>
          <w:lang w:val="hr-HR"/>
        </w:rPr>
        <w:t xml:space="preserve">, kapaciteta definisanih </w:t>
      </w:r>
      <w:r w:rsidR="00CE7399" w:rsidRPr="00727312">
        <w:rPr>
          <w:rFonts w:asciiTheme="minorHAnsi" w:hAnsiTheme="minorHAnsi" w:cstheme="minorHAnsi"/>
          <w:sz w:val="22"/>
          <w:szCs w:val="22"/>
          <w:lang w:val="hr-HR"/>
        </w:rPr>
        <w:t>litijumskih</w:t>
      </w:r>
      <w:r w:rsidRPr="00727312">
        <w:rPr>
          <w:rFonts w:asciiTheme="minorHAnsi" w:hAnsiTheme="minorHAnsi" w:cstheme="minorHAnsi"/>
          <w:sz w:val="22"/>
          <w:szCs w:val="22"/>
          <w:lang w:val="hr-HR"/>
        </w:rPr>
        <w:t xml:space="preserve"> baterija za predviđenu autonomiju rada, potrebne proračunate snage dizelelektričnog agregata, </w:t>
      </w:r>
      <w:r w:rsidR="00043200" w:rsidRPr="00727312">
        <w:rPr>
          <w:rFonts w:asciiTheme="minorHAnsi" w:hAnsiTheme="minorHAnsi" w:cstheme="minorHAnsi"/>
          <w:sz w:val="22"/>
          <w:szCs w:val="22"/>
          <w:lang w:val="hr-HR"/>
        </w:rPr>
        <w:t>kao i</w:t>
      </w:r>
      <w:r w:rsidRPr="00727312">
        <w:rPr>
          <w:rFonts w:asciiTheme="minorHAnsi" w:hAnsiTheme="minorHAnsi" w:cstheme="minorHAnsi"/>
          <w:sz w:val="22"/>
          <w:szCs w:val="22"/>
          <w:lang w:val="hr-HR"/>
        </w:rPr>
        <w:t xml:space="preserve"> potrošnje goriva za rad agregata na godišnjem nivou.</w:t>
      </w:r>
    </w:p>
    <w:p w14:paraId="049111A7" w14:textId="7E28DB6C" w:rsidR="00635B31" w:rsidRPr="00727312" w:rsidRDefault="00CE7399" w:rsidP="0030575F">
      <w:pPr>
        <w:spacing w:after="120"/>
        <w:jc w:val="both"/>
        <w:rPr>
          <w:rFonts w:asciiTheme="minorHAnsi" w:hAnsiTheme="minorHAnsi" w:cstheme="minorHAnsi"/>
          <w:strike/>
          <w:sz w:val="22"/>
          <w:szCs w:val="22"/>
          <w:lang w:val="bs-Latn-BA"/>
        </w:rPr>
      </w:pPr>
      <w:r w:rsidRPr="00727312">
        <w:rPr>
          <w:rFonts w:asciiTheme="minorHAnsi" w:hAnsiTheme="minorHAnsi" w:cstheme="minorHAnsi"/>
          <w:sz w:val="22"/>
          <w:szCs w:val="22"/>
          <w:lang w:val="bs-Latn-BA"/>
        </w:rPr>
        <w:t>P</w:t>
      </w:r>
      <w:r w:rsidR="00043200" w:rsidRPr="00727312">
        <w:rPr>
          <w:rFonts w:asciiTheme="minorHAnsi" w:hAnsiTheme="minorHAnsi" w:cstheme="minorHAnsi"/>
          <w:sz w:val="22"/>
          <w:szCs w:val="22"/>
          <w:lang w:val="bs-Latn-BA"/>
        </w:rPr>
        <w:t>redvidjeti namjenski spremnik goriva agregata,</w:t>
      </w:r>
      <w:r w:rsidR="00635B31" w:rsidRPr="00727312">
        <w:rPr>
          <w:rFonts w:asciiTheme="minorHAnsi" w:hAnsiTheme="minorHAnsi" w:cstheme="minorHAnsi"/>
          <w:sz w:val="22"/>
          <w:szCs w:val="22"/>
          <w:lang w:val="bs-Latn-BA"/>
        </w:rPr>
        <w:t xml:space="preserve"> dovoljnog kapaciteta da se ne mora dopunjavati u zimskom periodu i kada je pristup lokaciji otežan. </w:t>
      </w:r>
    </w:p>
    <w:p w14:paraId="4C5EE439" w14:textId="62E2C37B" w:rsidR="00635B31" w:rsidRDefault="00635B31" w:rsidP="00DB3E8B">
      <w:pPr>
        <w:pStyle w:val="Heading2"/>
        <w:numPr>
          <w:ilvl w:val="0"/>
          <w:numId w:val="0"/>
        </w:numPr>
        <w:spacing w:before="120" w:line="240" w:lineRule="auto"/>
        <w:rPr>
          <w:rFonts w:asciiTheme="minorHAnsi" w:eastAsia="Arial Unicode MS" w:hAnsiTheme="minorHAnsi" w:cstheme="minorHAnsi"/>
          <w:b w:val="0"/>
          <w:sz w:val="22"/>
          <w:szCs w:val="22"/>
        </w:rPr>
      </w:pPr>
      <w:r w:rsidRPr="00727312">
        <w:rPr>
          <w:rFonts w:asciiTheme="minorHAnsi" w:eastAsia="Arial Unicode MS" w:hAnsiTheme="minorHAnsi" w:cstheme="minorHAnsi"/>
          <w:b w:val="0"/>
          <w:sz w:val="22"/>
          <w:szCs w:val="22"/>
        </w:rPr>
        <w:t>Na osnovu datih podataka, Glavni projekat treba da definiše energetski bilans potrošnje, na dnevnom, mjesečnom i godišnjem nivou, prosječne potrošnje, te pokrivenost potrošnje solarnim panelima i učešće rada dizel</w:t>
      </w:r>
      <w:r w:rsidR="00043200" w:rsidRPr="00727312">
        <w:rPr>
          <w:rFonts w:asciiTheme="minorHAnsi" w:eastAsia="Arial Unicode MS" w:hAnsiTheme="minorHAnsi" w:cstheme="minorHAnsi"/>
          <w:b w:val="0"/>
          <w:sz w:val="22"/>
          <w:szCs w:val="22"/>
        </w:rPr>
        <w:t xml:space="preserve"> </w:t>
      </w:r>
      <w:r w:rsidRPr="00727312">
        <w:rPr>
          <w:rFonts w:asciiTheme="minorHAnsi" w:eastAsia="Arial Unicode MS" w:hAnsiTheme="minorHAnsi" w:cstheme="minorHAnsi"/>
          <w:b w:val="0"/>
          <w:sz w:val="22"/>
          <w:szCs w:val="22"/>
        </w:rPr>
        <w:t>električnog agregata.</w:t>
      </w:r>
      <w:r w:rsidRPr="00635B31">
        <w:rPr>
          <w:rFonts w:asciiTheme="minorHAnsi" w:eastAsia="Arial Unicode MS" w:hAnsiTheme="minorHAnsi" w:cstheme="minorHAnsi"/>
          <w:b w:val="0"/>
          <w:sz w:val="22"/>
          <w:szCs w:val="22"/>
        </w:rPr>
        <w:t xml:space="preserve"> </w:t>
      </w:r>
    </w:p>
    <w:p w14:paraId="78AAA776" w14:textId="77777777" w:rsidR="00302D79" w:rsidRPr="00302D79" w:rsidRDefault="00302D79" w:rsidP="00302D79">
      <w:pPr>
        <w:rPr>
          <w:rFonts w:eastAsia="Arial Unicode MS"/>
          <w:lang w:val="it-IT" w:bidi="en-US"/>
        </w:rPr>
      </w:pPr>
    </w:p>
    <w:p w14:paraId="3E988F17" w14:textId="77777777" w:rsidR="00302D79" w:rsidRPr="009B1E27" w:rsidRDefault="00302D79" w:rsidP="00302D79">
      <w:pPr>
        <w:widowControl w:val="0"/>
        <w:suppressAutoHyphens/>
        <w:spacing w:after="100"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Kablovi</w:t>
      </w:r>
    </w:p>
    <w:p w14:paraId="7DB62ABC" w14:textId="77777777" w:rsidR="00302D79" w:rsidRDefault="00302D79" w:rsidP="00302D79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Glavnim projektom definisati presjeke i tipove kablova u skladu sa strujnim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opretećenjem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, padom napona i atmosferskim uticajima kiše, sunčevog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zračenja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i visoke temperature. </w:t>
      </w:r>
    </w:p>
    <w:p w14:paraId="50927624" w14:textId="77777777" w:rsidR="00302D79" w:rsidRDefault="00302D79" w:rsidP="00302D79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DC Kablovi moraju biti otporni na atmosferske uticaje prema EN50396, otporan na UV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zračenje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prema HD605/A1 i testirani na izdržljivost prema EN 60216. </w:t>
      </w:r>
    </w:p>
    <w:p w14:paraId="1DCB290F" w14:textId="15F2E018" w:rsidR="00302D79" w:rsidRDefault="00302D79" w:rsidP="00302D79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AC kablovi moraju biti otporni prema gorenju, odnosno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samogasivi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prema IEC 60332-1/EN60332-1. </w:t>
      </w:r>
    </w:p>
    <w:p w14:paraId="218BC2AD" w14:textId="77777777" w:rsidR="00302D79" w:rsidRPr="009B1E27" w:rsidRDefault="00302D79" w:rsidP="00302D79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</w:p>
    <w:p w14:paraId="5F9C4365" w14:textId="73628B7E" w:rsidR="0030575F" w:rsidRDefault="000A10E6" w:rsidP="00C71813">
      <w:pPr>
        <w:widowControl w:val="0"/>
        <w:suppressAutoHyphens/>
        <w:spacing w:after="100"/>
        <w:ind w:left="2835" w:hanging="2835"/>
        <w:jc w:val="both"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Uzemljenje</w:t>
      </w:r>
      <w:r w:rsidRPr="009B1E27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ab/>
      </w:r>
    </w:p>
    <w:p w14:paraId="74584FCB" w14:textId="18D60DCD" w:rsidR="000A10E6" w:rsidRDefault="006B6E1E" w:rsidP="00025F7D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>
        <w:rPr>
          <w:rFonts w:asciiTheme="minorHAnsi" w:hAnsiTheme="minorHAnsi" w:cstheme="minorHAnsi"/>
          <w:sz w:val="22"/>
          <w:szCs w:val="22"/>
          <w:lang w:val="bs-Latn-BA"/>
        </w:rPr>
        <w:t>Glavnim projektom definisati</w:t>
      </w:r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 xml:space="preserve"> sistem uzemljenja i </w:t>
      </w:r>
      <w:proofErr w:type="spellStart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>izjednačenja</w:t>
      </w:r>
      <w:proofErr w:type="spellEnd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 xml:space="preserve"> potencijala hibridnog sistema napajanja, uz prethodnu provjeru i ispitivanje postojećeg uzemljenja antenskog stuba i postojeće infrastrukture na lokaciji. Na osnovu rezultata mjerenja potrebno je predvidjeti eventualnu rekonstrukciju, proširenje ili dogradnju postojećeg sistema uzemljenja. Projektom obuhvatiti povezivanje svih metalnih masa, energetske i telekomunikacione opreme, </w:t>
      </w:r>
      <w:proofErr w:type="spellStart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>fotonaponske</w:t>
      </w:r>
      <w:proofErr w:type="spellEnd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 xml:space="preserve"> konstrukcije, </w:t>
      </w:r>
      <w:proofErr w:type="spellStart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>outdoor</w:t>
      </w:r>
      <w:proofErr w:type="spellEnd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 xml:space="preserve"> energetskog kabineta, dizel agregata i ograde u jedinstven sistem uzemljenja i </w:t>
      </w:r>
      <w:proofErr w:type="spellStart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>izjednačenja</w:t>
      </w:r>
      <w:proofErr w:type="spellEnd"/>
      <w:r w:rsidR="00025F7D" w:rsidRPr="00025F7D">
        <w:rPr>
          <w:rFonts w:asciiTheme="minorHAnsi" w:hAnsiTheme="minorHAnsi" w:cstheme="minorHAnsi"/>
          <w:sz w:val="22"/>
          <w:szCs w:val="22"/>
          <w:lang w:val="bs-Latn-BA"/>
        </w:rPr>
        <w:t xml:space="preserve"> potencijala.</w:t>
      </w:r>
    </w:p>
    <w:p w14:paraId="56654326" w14:textId="77777777" w:rsidR="00025F7D" w:rsidRPr="00025F7D" w:rsidRDefault="00025F7D" w:rsidP="00025F7D">
      <w:pPr>
        <w:widowControl w:val="0"/>
        <w:suppressAutoHyphens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</w:p>
    <w:p w14:paraId="5647D16F" w14:textId="378CBF35" w:rsidR="00CB5189" w:rsidRDefault="000A10E6" w:rsidP="00C71813">
      <w:pPr>
        <w:widowControl w:val="0"/>
        <w:suppressAutoHyphens/>
        <w:spacing w:after="100"/>
        <w:rPr>
          <w:rFonts w:asciiTheme="minorHAnsi" w:hAnsiTheme="minorHAnsi" w:cstheme="minorHAnsi"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Zaštita od atmosferskih i</w:t>
      </w:r>
      <w:r w:rsidR="00CB5189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 xml:space="preserve"> </w:t>
      </w:r>
      <w:r w:rsidRPr="009B1E27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induciranih prenapona</w:t>
      </w:r>
      <w:r w:rsidRPr="009B1E27">
        <w:rPr>
          <w:rFonts w:asciiTheme="minorHAnsi" w:hAnsiTheme="minorHAnsi" w:cstheme="minorHAnsi"/>
          <w:sz w:val="22"/>
          <w:szCs w:val="22"/>
          <w:lang w:val="bs-Latn-BA"/>
        </w:rPr>
        <w:tab/>
      </w:r>
    </w:p>
    <w:p w14:paraId="650FC0BA" w14:textId="011AC1F6" w:rsidR="000A10E6" w:rsidRPr="00FF293E" w:rsidRDefault="000A10E6" w:rsidP="00CB5189">
      <w:pPr>
        <w:widowControl w:val="0"/>
        <w:suppressAutoHyphens/>
        <w:jc w:val="both"/>
        <w:rPr>
          <w:rFonts w:asciiTheme="minorHAnsi" w:hAnsiTheme="minorHAnsi" w:cstheme="minorHAnsi"/>
          <w:dstrike/>
          <w:sz w:val="22"/>
          <w:szCs w:val="22"/>
          <w:lang w:val="bs-Latn-BA"/>
        </w:rPr>
      </w:pPr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Da bi se osigurao siguran i neprekidan rad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fotonaponskog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sistema kroz njegov životni vijek, potrebno je predvidjeti cjelokupnu zaštitu od atmosferskih i induciranih prenapona. Zaštita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fotonaponskih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sistema od atmosferskih i induciranih prenapona mora biti u skladu sa normama Evropske Unije EN 60364-7-712 (Električna instalacija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fotonaponskog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sistema), EN 61173 (zaštita od prenapona nastalih u </w:t>
      </w:r>
      <w:proofErr w:type="spellStart"/>
      <w:r w:rsidRPr="009B1E27">
        <w:rPr>
          <w:rFonts w:asciiTheme="minorHAnsi" w:hAnsiTheme="minorHAnsi" w:cstheme="minorHAnsi"/>
          <w:sz w:val="22"/>
          <w:szCs w:val="22"/>
          <w:lang w:val="bs-Latn-BA"/>
        </w:rPr>
        <w:t>fotonaponskom</w:t>
      </w:r>
      <w:proofErr w:type="spellEnd"/>
      <w:r w:rsidRPr="009B1E27">
        <w:rPr>
          <w:rFonts w:asciiTheme="minorHAnsi" w:hAnsiTheme="minorHAnsi" w:cstheme="minorHAnsi"/>
          <w:sz w:val="22"/>
          <w:szCs w:val="22"/>
          <w:lang w:val="bs-Latn-BA"/>
        </w:rPr>
        <w:t xml:space="preserve"> sistemu) i grupa standarda EN 62305 (gromobrani). </w:t>
      </w:r>
    </w:p>
    <w:p w14:paraId="28619C7A" w14:textId="77777777" w:rsidR="000A10E6" w:rsidRPr="00FF293E" w:rsidRDefault="000A10E6" w:rsidP="000A10E6">
      <w:pPr>
        <w:widowControl w:val="0"/>
        <w:suppressAutoHyphens/>
        <w:ind w:left="2835" w:hanging="2835"/>
        <w:jc w:val="both"/>
        <w:rPr>
          <w:rFonts w:asciiTheme="minorHAnsi" w:hAnsiTheme="minorHAnsi" w:cstheme="minorHAnsi"/>
          <w:b/>
          <w:bCs/>
          <w:dstrike/>
          <w:sz w:val="22"/>
          <w:szCs w:val="22"/>
          <w:lang w:val="bs-Latn-BA"/>
        </w:rPr>
      </w:pPr>
    </w:p>
    <w:p w14:paraId="1067D78D" w14:textId="42782F79" w:rsidR="00CB5189" w:rsidRPr="00CE7399" w:rsidRDefault="000A10E6" w:rsidP="00C71813">
      <w:pPr>
        <w:widowControl w:val="0"/>
        <w:suppressAutoHyphens/>
        <w:spacing w:after="100"/>
        <w:rPr>
          <w:rFonts w:asciiTheme="minorHAnsi" w:hAnsiTheme="minorHAnsi" w:cstheme="minorHAnsi"/>
          <w:b/>
          <w:bCs/>
          <w:sz w:val="22"/>
          <w:szCs w:val="22"/>
          <w:lang w:val="bs-Latn-BA"/>
        </w:rPr>
      </w:pPr>
      <w:r w:rsidRPr="00CE7399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Nadzor</w:t>
      </w:r>
      <w:r w:rsidR="00CB5189" w:rsidRPr="00CE7399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 xml:space="preserve"> </w:t>
      </w:r>
      <w:r w:rsidR="00043200" w:rsidRPr="00CE7399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>hibridnog</w:t>
      </w:r>
      <w:r w:rsidRPr="00CE7399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 xml:space="preserve"> sistema</w:t>
      </w:r>
      <w:r w:rsidRPr="00CE7399">
        <w:rPr>
          <w:rFonts w:asciiTheme="minorHAnsi" w:hAnsiTheme="minorHAnsi" w:cstheme="minorHAnsi"/>
          <w:b/>
          <w:bCs/>
          <w:sz w:val="22"/>
          <w:szCs w:val="22"/>
          <w:lang w:val="bs-Latn-BA"/>
        </w:rPr>
        <w:tab/>
      </w:r>
    </w:p>
    <w:p w14:paraId="17C218D7" w14:textId="25FB3608" w:rsidR="00FF293E" w:rsidRPr="00FF293E" w:rsidRDefault="00FF293E" w:rsidP="00F937F9">
      <w:pPr>
        <w:widowControl w:val="0"/>
        <w:suppressAutoHyphens/>
        <w:spacing w:after="100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6B6E1E">
        <w:rPr>
          <w:rFonts w:asciiTheme="minorHAnsi" w:hAnsiTheme="minorHAnsi" w:cstheme="minorHAnsi"/>
          <w:sz w:val="22"/>
          <w:szCs w:val="22"/>
          <w:lang w:val="bs-Latn-BA"/>
        </w:rPr>
        <w:t>Predvidjeti uvezivanje u postojeći nadzorni sistem</w:t>
      </w:r>
      <w:r w:rsidR="006B6E1E" w:rsidRPr="006B6E1E">
        <w:rPr>
          <w:rFonts w:asciiTheme="minorHAnsi" w:hAnsiTheme="minorHAnsi" w:cstheme="minorHAnsi"/>
          <w:sz w:val="22"/>
          <w:szCs w:val="22"/>
          <w:lang w:val="bs-Latn-BA"/>
        </w:rPr>
        <w:t xml:space="preserve"> i</w:t>
      </w:r>
      <w:r w:rsidRPr="006B6E1E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  <w:proofErr w:type="spellStart"/>
      <w:r w:rsidRPr="006B6E1E">
        <w:rPr>
          <w:rFonts w:asciiTheme="minorHAnsi" w:hAnsiTheme="minorHAnsi" w:cstheme="minorHAnsi"/>
          <w:sz w:val="22"/>
          <w:szCs w:val="22"/>
          <w:lang w:val="bs-Latn-BA"/>
        </w:rPr>
        <w:t>omogućiti</w:t>
      </w:r>
      <w:proofErr w:type="spellEnd"/>
      <w:r w:rsidRPr="006B6E1E">
        <w:rPr>
          <w:rFonts w:asciiTheme="minorHAnsi" w:hAnsiTheme="minorHAnsi" w:cstheme="minorHAnsi"/>
          <w:sz w:val="22"/>
          <w:szCs w:val="22"/>
          <w:lang w:val="bs-Latn-BA"/>
        </w:rPr>
        <w:t xml:space="preserve"> nadzor i kontrolu nad svim relevantnim parametrima sistema.</w:t>
      </w:r>
      <w:r w:rsidRPr="00FF293E">
        <w:rPr>
          <w:rFonts w:asciiTheme="minorHAnsi" w:hAnsiTheme="minorHAnsi" w:cstheme="minorHAnsi"/>
          <w:sz w:val="22"/>
          <w:szCs w:val="22"/>
          <w:lang w:val="bs-Latn-BA"/>
        </w:rPr>
        <w:t xml:space="preserve"> </w:t>
      </w:r>
    </w:p>
    <w:p w14:paraId="0A06ABC5" w14:textId="77777777" w:rsidR="00F95004" w:rsidRPr="00F95004" w:rsidRDefault="00F95004" w:rsidP="00F95004">
      <w:pPr>
        <w:widowControl w:val="0"/>
        <w:suppressAutoHyphens/>
        <w:jc w:val="both"/>
        <w:rPr>
          <w:rFonts w:asciiTheme="minorHAnsi" w:hAnsiTheme="minorHAnsi" w:cstheme="minorHAnsi"/>
          <w:strike/>
          <w:highlight w:val="cyan"/>
        </w:rPr>
      </w:pPr>
    </w:p>
    <w:p w14:paraId="3F69F46E" w14:textId="7072F264" w:rsidR="00905DD7" w:rsidRPr="000F53A0" w:rsidRDefault="00140EDF" w:rsidP="00A97B00">
      <w:pPr>
        <w:pStyle w:val="Heading1"/>
        <w:numPr>
          <w:ilvl w:val="0"/>
          <w:numId w:val="29"/>
        </w:numPr>
        <w:tabs>
          <w:tab w:val="left" w:pos="1134"/>
        </w:tabs>
        <w:spacing w:before="100" w:beforeAutospacing="1" w:line="20" w:lineRule="atLeast"/>
        <w:rPr>
          <w:rFonts w:ascii="Calibri" w:hAnsi="Calibri" w:cs="Arial"/>
          <w:color w:val="FF6600"/>
          <w:sz w:val="32"/>
          <w:szCs w:val="32"/>
          <w:lang w:val="bs-Latn-BA"/>
        </w:rPr>
      </w:pPr>
      <w:bookmarkStart w:id="8" w:name="_Toc108171740"/>
      <w:r w:rsidRPr="000F53A0">
        <w:rPr>
          <w:rFonts w:ascii="Calibri" w:hAnsi="Calibri" w:cs="Arial"/>
          <w:color w:val="ED7D31" w:themeColor="accent2"/>
          <w:sz w:val="32"/>
          <w:szCs w:val="32"/>
          <w:lang w:val="bs-Latn-BA"/>
        </w:rPr>
        <w:t>OSTALI ZAHTJEVI</w:t>
      </w:r>
      <w:bookmarkEnd w:id="8"/>
    </w:p>
    <w:p w14:paraId="5ED30650" w14:textId="77777777" w:rsidR="00905DD7" w:rsidRPr="000F53A0" w:rsidRDefault="00905DD7" w:rsidP="00905DD7">
      <w:pPr>
        <w:pStyle w:val="Caption"/>
        <w:rPr>
          <w:lang w:val="bs-Latn-BA" w:bidi="en-US"/>
        </w:rPr>
      </w:pPr>
    </w:p>
    <w:p w14:paraId="34A6CF38" w14:textId="77777777" w:rsidR="00CB5189" w:rsidRDefault="00690F16" w:rsidP="00690F16">
      <w:pPr>
        <w:pStyle w:val="Caption"/>
        <w:rPr>
          <w:rFonts w:asciiTheme="minorHAnsi" w:hAnsiTheme="minorHAnsi"/>
          <w:b w:val="0"/>
          <w:sz w:val="22"/>
          <w:szCs w:val="22"/>
          <w:lang w:val="bs-Latn-BA"/>
        </w:rPr>
      </w:pPr>
      <w:bookmarkStart w:id="9" w:name="_Toc426706098"/>
      <w:bookmarkStart w:id="10" w:name="_Toc435004644"/>
      <w:r w:rsidRPr="000F53A0">
        <w:rPr>
          <w:rFonts w:asciiTheme="minorHAnsi" w:hAnsiTheme="minorHAnsi"/>
          <w:sz w:val="22"/>
          <w:szCs w:val="22"/>
          <w:lang w:val="bs-Latn-BA"/>
        </w:rPr>
        <w:t>Sadržaj Glavnog projekta:</w:t>
      </w:r>
      <w:bookmarkStart w:id="11" w:name="_Toc426706099"/>
      <w:bookmarkStart w:id="12" w:name="_Toc435004645"/>
      <w:bookmarkEnd w:id="9"/>
      <w:bookmarkEnd w:id="10"/>
      <w:r w:rsidRPr="000F53A0">
        <w:rPr>
          <w:rFonts w:asciiTheme="minorHAnsi" w:hAnsiTheme="minorHAnsi"/>
          <w:b w:val="0"/>
          <w:sz w:val="22"/>
          <w:szCs w:val="22"/>
          <w:lang w:val="bs-Latn-BA"/>
        </w:rPr>
        <w:tab/>
      </w:r>
    </w:p>
    <w:p w14:paraId="4A9F017D" w14:textId="512FDFBA" w:rsidR="0091615D" w:rsidRPr="000F53A0" w:rsidRDefault="0091615D" w:rsidP="00690F16">
      <w:pPr>
        <w:pStyle w:val="Caption"/>
        <w:rPr>
          <w:rFonts w:asciiTheme="minorHAnsi" w:hAnsiTheme="minorHAnsi" w:cstheme="minorHAnsi"/>
          <w:b w:val="0"/>
          <w:sz w:val="22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b w:val="0"/>
          <w:sz w:val="22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b w:val="0"/>
          <w:sz w:val="22"/>
          <w:szCs w:val="22"/>
          <w:lang w:val="bs-Latn-BA"/>
        </w:rPr>
        <w:t xml:space="preserve"> između ostalog treba da sadrži sljedeć</w:t>
      </w:r>
      <w:r w:rsidR="00C04DB7" w:rsidRPr="000F53A0">
        <w:rPr>
          <w:rFonts w:asciiTheme="minorHAnsi" w:hAnsiTheme="minorHAnsi" w:cstheme="minorHAnsi"/>
          <w:b w:val="0"/>
          <w:sz w:val="22"/>
          <w:szCs w:val="22"/>
          <w:lang w:val="bs-Latn-BA"/>
        </w:rPr>
        <w:t>e</w:t>
      </w:r>
      <w:r w:rsidRPr="000F53A0">
        <w:rPr>
          <w:rFonts w:asciiTheme="minorHAnsi" w:hAnsiTheme="minorHAnsi" w:cstheme="minorHAnsi"/>
          <w:b w:val="0"/>
          <w:sz w:val="22"/>
          <w:szCs w:val="22"/>
          <w:lang w:val="bs-Latn-BA"/>
        </w:rPr>
        <w:t xml:space="preserve"> dij</w:t>
      </w:r>
      <w:r w:rsidR="00C04DB7" w:rsidRPr="000F53A0">
        <w:rPr>
          <w:rFonts w:asciiTheme="minorHAnsi" w:hAnsiTheme="minorHAnsi" w:cstheme="minorHAnsi"/>
          <w:b w:val="0"/>
          <w:sz w:val="22"/>
          <w:szCs w:val="22"/>
          <w:lang w:val="bs-Latn-BA"/>
        </w:rPr>
        <w:t>elove</w:t>
      </w:r>
      <w:r w:rsidRPr="000F53A0">
        <w:rPr>
          <w:rFonts w:asciiTheme="minorHAnsi" w:hAnsiTheme="minorHAnsi" w:cstheme="minorHAnsi"/>
          <w:b w:val="0"/>
          <w:sz w:val="22"/>
          <w:szCs w:val="22"/>
          <w:lang w:val="bs-Latn-BA"/>
        </w:rPr>
        <w:t>:</w:t>
      </w:r>
    </w:p>
    <w:p w14:paraId="5D092C87" w14:textId="60E9A35C" w:rsidR="0091615D" w:rsidRPr="000F53A0" w:rsidRDefault="0091615D" w:rsidP="00CB5189">
      <w:pPr>
        <w:numPr>
          <w:ilvl w:val="0"/>
          <w:numId w:val="27"/>
        </w:numPr>
        <w:tabs>
          <w:tab w:val="left" w:pos="426"/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opšta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dokumenta</w:t>
      </w:r>
      <w:r w:rsidR="00690F16" w:rsidRPr="000F53A0">
        <w:rPr>
          <w:rFonts w:asciiTheme="minorHAnsi" w:hAnsiTheme="minorHAnsi" w:cstheme="minorHAnsi"/>
          <w:sz w:val="22"/>
          <w:szCs w:val="22"/>
          <w:lang w:val="bs-Latn-BA"/>
        </w:rPr>
        <w:t>,</w:t>
      </w:r>
    </w:p>
    <w:p w14:paraId="0655EEB5" w14:textId="612C3940" w:rsidR="0091615D" w:rsidRDefault="0091615D" w:rsidP="00CB5189">
      <w:pPr>
        <w:numPr>
          <w:ilvl w:val="0"/>
          <w:numId w:val="27"/>
        </w:numPr>
        <w:tabs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>projektni zadatak</w:t>
      </w:r>
      <w:r w:rsidR="00690F16" w:rsidRPr="000F53A0">
        <w:rPr>
          <w:rFonts w:asciiTheme="minorHAnsi" w:hAnsiTheme="minorHAnsi" w:cstheme="minorHAnsi"/>
          <w:sz w:val="22"/>
          <w:szCs w:val="22"/>
          <w:lang w:val="bs-Latn-BA"/>
        </w:rPr>
        <w:t>,</w:t>
      </w:r>
    </w:p>
    <w:p w14:paraId="789D3380" w14:textId="264CACAE" w:rsidR="009C71A5" w:rsidRPr="000F53A0" w:rsidRDefault="009C71A5" w:rsidP="00CB5189">
      <w:pPr>
        <w:numPr>
          <w:ilvl w:val="0"/>
          <w:numId w:val="27"/>
        </w:numPr>
        <w:tabs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>
        <w:rPr>
          <w:rFonts w:asciiTheme="minorHAnsi" w:hAnsiTheme="minorHAnsi" w:cstheme="minorHAnsi"/>
          <w:sz w:val="22"/>
          <w:szCs w:val="22"/>
          <w:lang w:val="bs-Latn-BA"/>
        </w:rPr>
        <w:t>ITR – Idejno tehničko rješenje</w:t>
      </w:r>
    </w:p>
    <w:p w14:paraId="0788D08B" w14:textId="4552D2B2" w:rsidR="00C04DB7" w:rsidRPr="000F53A0" w:rsidRDefault="00C04DB7" w:rsidP="00CB5189">
      <w:pPr>
        <w:numPr>
          <w:ilvl w:val="0"/>
          <w:numId w:val="27"/>
        </w:numPr>
        <w:tabs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arhitektonski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>,</w:t>
      </w:r>
    </w:p>
    <w:p w14:paraId="1569DC1F" w14:textId="7BDBB25E" w:rsidR="00C04DB7" w:rsidRPr="000F53A0" w:rsidRDefault="00C04DB7" w:rsidP="00CB5189">
      <w:pPr>
        <w:numPr>
          <w:ilvl w:val="0"/>
          <w:numId w:val="27"/>
        </w:numPr>
        <w:tabs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građevinski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>,</w:t>
      </w:r>
    </w:p>
    <w:p w14:paraId="3656AA2C" w14:textId="32487B03" w:rsidR="00C04DB7" w:rsidRPr="000F53A0" w:rsidRDefault="00C04DB7" w:rsidP="00CB5189">
      <w:pPr>
        <w:numPr>
          <w:ilvl w:val="0"/>
          <w:numId w:val="27"/>
        </w:numPr>
        <w:tabs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elektroinstalacija,</w:t>
      </w:r>
    </w:p>
    <w:p w14:paraId="43C6C183" w14:textId="77777777" w:rsidR="009C71A5" w:rsidRDefault="00C04DB7" w:rsidP="009C71A5">
      <w:pPr>
        <w:numPr>
          <w:ilvl w:val="0"/>
          <w:numId w:val="27"/>
        </w:numPr>
        <w:tabs>
          <w:tab w:val="left" w:pos="709"/>
        </w:tabs>
        <w:ind w:left="425" w:hanging="357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proofErr w:type="spellStart"/>
      <w:r w:rsidRPr="009C71A5">
        <w:rPr>
          <w:rFonts w:asciiTheme="minorHAnsi" w:hAnsiTheme="minorHAnsi" w:cstheme="minorHAnsi"/>
          <w:sz w:val="22"/>
          <w:szCs w:val="22"/>
          <w:lang w:val="bs-Latn-BA"/>
        </w:rPr>
        <w:lastRenderedPageBreak/>
        <w:t>predmjer</w:t>
      </w:r>
      <w:proofErr w:type="spellEnd"/>
      <w:r w:rsidRPr="009C71A5">
        <w:rPr>
          <w:rFonts w:asciiTheme="minorHAnsi" w:hAnsiTheme="minorHAnsi" w:cstheme="minorHAnsi"/>
          <w:sz w:val="22"/>
          <w:szCs w:val="22"/>
          <w:lang w:val="bs-Latn-BA"/>
        </w:rPr>
        <w:t xml:space="preserve"> i predračun svih radova</w:t>
      </w:r>
      <w:r w:rsidR="009C71A5">
        <w:rPr>
          <w:rFonts w:asciiTheme="minorHAnsi" w:hAnsiTheme="minorHAnsi" w:cstheme="minorHAnsi"/>
          <w:sz w:val="22"/>
          <w:szCs w:val="22"/>
          <w:lang w:val="bs-Latn-BA"/>
        </w:rPr>
        <w:t>,</w:t>
      </w:r>
    </w:p>
    <w:p w14:paraId="50F122DA" w14:textId="34F97E4D" w:rsidR="009C71A5" w:rsidRPr="009C71A5" w:rsidRDefault="009C71A5" w:rsidP="00D95DFB">
      <w:pPr>
        <w:numPr>
          <w:ilvl w:val="0"/>
          <w:numId w:val="27"/>
        </w:numPr>
        <w:tabs>
          <w:tab w:val="left" w:pos="709"/>
        </w:tabs>
        <w:spacing w:after="120"/>
        <w:ind w:left="426" w:hanging="357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>
        <w:rPr>
          <w:rFonts w:asciiTheme="minorHAnsi" w:hAnsiTheme="minorHAnsi" w:cstheme="minorHAnsi"/>
          <w:sz w:val="22"/>
          <w:szCs w:val="22"/>
          <w:lang w:val="bs-Latn-BA"/>
        </w:rPr>
        <w:t>š</w:t>
      </w:r>
      <w:r w:rsidRPr="009C71A5">
        <w:rPr>
          <w:rFonts w:asciiTheme="minorHAnsi" w:hAnsiTheme="minorHAnsi" w:cstheme="minorHAnsi"/>
          <w:sz w:val="22"/>
          <w:szCs w:val="22"/>
          <w:lang w:val="bs-Latn-BA"/>
        </w:rPr>
        <w:t>eme i nacrte</w:t>
      </w:r>
    </w:p>
    <w:p w14:paraId="605DFC48" w14:textId="7DC8FC48" w:rsidR="00C04DB7" w:rsidRPr="000F53A0" w:rsidRDefault="004F53F6" w:rsidP="00CB5189">
      <w:pPr>
        <w:tabs>
          <w:tab w:val="left" w:pos="709"/>
        </w:tabs>
        <w:ind w:left="426" w:hanging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Arhitektonski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mora sadržavati:</w:t>
      </w:r>
    </w:p>
    <w:p w14:paraId="2B682514" w14:textId="5D4EE655" w:rsidR="004F53F6" w:rsidRPr="000F53A0" w:rsidRDefault="00690F16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 xml:space="preserve">spisak </w:t>
      </w:r>
      <w:r w:rsidR="0091615D" w:rsidRPr="000F53A0">
        <w:rPr>
          <w:rFonts w:asciiTheme="minorHAnsi" w:hAnsiTheme="minorHAnsi" w:cstheme="minorHAnsi"/>
        </w:rPr>
        <w:t>prim</w:t>
      </w:r>
      <w:r w:rsidRPr="000F53A0">
        <w:rPr>
          <w:rFonts w:asciiTheme="minorHAnsi" w:hAnsiTheme="minorHAnsi" w:cstheme="minorHAnsi"/>
        </w:rPr>
        <w:t>i</w:t>
      </w:r>
      <w:r w:rsidR="0091615D" w:rsidRPr="000F53A0">
        <w:rPr>
          <w:rFonts w:asciiTheme="minorHAnsi" w:hAnsiTheme="minorHAnsi" w:cstheme="minorHAnsi"/>
        </w:rPr>
        <w:t>jenjen</w:t>
      </w:r>
      <w:r w:rsidRPr="000F53A0">
        <w:rPr>
          <w:rFonts w:asciiTheme="minorHAnsi" w:hAnsiTheme="minorHAnsi" w:cstheme="minorHAnsi"/>
        </w:rPr>
        <w:t>ih</w:t>
      </w:r>
      <w:r w:rsidR="0091615D" w:rsidRPr="000F53A0">
        <w:rPr>
          <w:rFonts w:asciiTheme="minorHAnsi" w:hAnsiTheme="minorHAnsi" w:cstheme="minorHAnsi"/>
        </w:rPr>
        <w:t xml:space="preserve"> važeć</w:t>
      </w:r>
      <w:r w:rsidRPr="000F53A0">
        <w:rPr>
          <w:rFonts w:asciiTheme="minorHAnsi" w:hAnsiTheme="minorHAnsi" w:cstheme="minorHAnsi"/>
        </w:rPr>
        <w:t>ih</w:t>
      </w:r>
      <w:r w:rsidR="0091615D" w:rsidRPr="000F53A0">
        <w:rPr>
          <w:rFonts w:asciiTheme="minorHAnsi" w:hAnsiTheme="minorHAnsi" w:cstheme="minorHAnsi"/>
        </w:rPr>
        <w:t xml:space="preserve"> propis</w:t>
      </w:r>
      <w:r w:rsidRPr="000F53A0">
        <w:rPr>
          <w:rFonts w:asciiTheme="minorHAnsi" w:hAnsiTheme="minorHAnsi" w:cstheme="minorHAnsi"/>
        </w:rPr>
        <w:t>a</w:t>
      </w:r>
      <w:r w:rsidR="0091615D" w:rsidRPr="000F53A0">
        <w:rPr>
          <w:rFonts w:asciiTheme="minorHAnsi" w:hAnsiTheme="minorHAnsi" w:cstheme="minorHAnsi"/>
        </w:rPr>
        <w:t>, pravilnik</w:t>
      </w:r>
      <w:r w:rsidRPr="000F53A0">
        <w:rPr>
          <w:rFonts w:asciiTheme="minorHAnsi" w:hAnsiTheme="minorHAnsi" w:cstheme="minorHAnsi"/>
        </w:rPr>
        <w:t>a</w:t>
      </w:r>
      <w:r w:rsidR="0091615D" w:rsidRPr="000F53A0">
        <w:rPr>
          <w:rFonts w:asciiTheme="minorHAnsi" w:hAnsiTheme="minorHAnsi" w:cstheme="minorHAnsi"/>
        </w:rPr>
        <w:t xml:space="preserve"> i standard</w:t>
      </w:r>
      <w:r w:rsidRPr="000F53A0">
        <w:rPr>
          <w:rFonts w:asciiTheme="minorHAnsi" w:hAnsiTheme="minorHAnsi" w:cstheme="minorHAnsi"/>
        </w:rPr>
        <w:t>a,</w:t>
      </w:r>
    </w:p>
    <w:p w14:paraId="073C4819" w14:textId="77777777" w:rsidR="004F53F6" w:rsidRPr="000F53A0" w:rsidRDefault="004F53F6" w:rsidP="00CB5189">
      <w:pPr>
        <w:numPr>
          <w:ilvl w:val="0"/>
          <w:numId w:val="27"/>
        </w:numPr>
        <w:tabs>
          <w:tab w:val="left" w:pos="426"/>
          <w:tab w:val="left" w:pos="709"/>
        </w:tabs>
        <w:ind w:left="426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>tehnički opis,</w:t>
      </w:r>
    </w:p>
    <w:p w14:paraId="03BA11EB" w14:textId="09A70560" w:rsidR="0091615D" w:rsidRPr="000F53A0" w:rsidRDefault="0091615D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predviđene mjere zaštite</w:t>
      </w:r>
      <w:r w:rsidR="00690F16" w:rsidRPr="000F53A0">
        <w:rPr>
          <w:rFonts w:asciiTheme="minorHAnsi" w:hAnsiTheme="minorHAnsi" w:cstheme="minorHAnsi"/>
        </w:rPr>
        <w:t xml:space="preserve"> na radu,</w:t>
      </w:r>
    </w:p>
    <w:p w14:paraId="6785FAC1" w14:textId="14253802" w:rsidR="004F53F6" w:rsidRPr="000F53A0" w:rsidRDefault="004F53F6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situaciono rješenje,</w:t>
      </w:r>
    </w:p>
    <w:p w14:paraId="0E034A1B" w14:textId="14541ED5" w:rsidR="004F53F6" w:rsidRPr="000F53A0" w:rsidRDefault="004F53F6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nacrte svih osnova,</w:t>
      </w:r>
    </w:p>
    <w:p w14:paraId="59C8EBFA" w14:textId="35233C0A" w:rsidR="004F53F6" w:rsidRPr="000F53A0" w:rsidRDefault="004F53F6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minimalno dva presjeka,</w:t>
      </w:r>
    </w:p>
    <w:p w14:paraId="0B347963" w14:textId="2734E33C" w:rsidR="004F53F6" w:rsidRPr="000F53A0" w:rsidRDefault="004F53F6" w:rsidP="00CB5189">
      <w:pPr>
        <w:tabs>
          <w:tab w:val="left" w:pos="709"/>
        </w:tabs>
        <w:ind w:left="69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Građevinski </w:t>
      </w:r>
      <w:proofErr w:type="spellStart"/>
      <w:r w:rsidRPr="000F53A0">
        <w:rPr>
          <w:rFonts w:asciiTheme="minorHAnsi" w:hAnsiTheme="minorHAnsi" w:cstheme="minorHAnsi"/>
          <w:sz w:val="22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sz w:val="22"/>
          <w:szCs w:val="22"/>
          <w:lang w:val="bs-Latn-BA"/>
        </w:rPr>
        <w:t xml:space="preserve"> mora sadržavati:</w:t>
      </w:r>
    </w:p>
    <w:p w14:paraId="5FEDC277" w14:textId="77777777" w:rsidR="004F53F6" w:rsidRPr="000F53A0" w:rsidRDefault="004F53F6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spisak primijenjenih važećih propisa, pravilnika i standarda,</w:t>
      </w:r>
    </w:p>
    <w:p w14:paraId="3F4A3356" w14:textId="77777777" w:rsidR="004F53F6" w:rsidRPr="00A37EF1" w:rsidRDefault="004F53F6" w:rsidP="00CB5189">
      <w:pPr>
        <w:numPr>
          <w:ilvl w:val="0"/>
          <w:numId w:val="27"/>
        </w:numPr>
        <w:tabs>
          <w:tab w:val="left" w:pos="426"/>
          <w:tab w:val="left" w:pos="709"/>
        </w:tabs>
        <w:ind w:left="426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tehnički opis,</w:t>
      </w:r>
    </w:p>
    <w:p w14:paraId="144E0DE2" w14:textId="2061642F" w:rsidR="0091615D" w:rsidRPr="00A37EF1" w:rsidRDefault="00690F16" w:rsidP="00CB5189">
      <w:pPr>
        <w:numPr>
          <w:ilvl w:val="0"/>
          <w:numId w:val="27"/>
        </w:numPr>
        <w:ind w:left="426" w:hanging="357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 xml:space="preserve">statički proračun </w:t>
      </w:r>
      <w:r w:rsidR="004F53F6"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konstrukcije</w:t>
      </w: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,</w:t>
      </w:r>
    </w:p>
    <w:p w14:paraId="534D2FFF" w14:textId="51BDDFD5" w:rsidR="004F53F6" w:rsidRPr="00A37EF1" w:rsidRDefault="004F53F6" w:rsidP="00CB5189">
      <w:pPr>
        <w:numPr>
          <w:ilvl w:val="0"/>
          <w:numId w:val="27"/>
        </w:numPr>
        <w:ind w:left="426" w:hanging="357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specifikaciju materijala,</w:t>
      </w:r>
    </w:p>
    <w:p w14:paraId="7C40CCEF" w14:textId="7B6E52C0" w:rsidR="004F53F6" w:rsidRPr="00A37EF1" w:rsidRDefault="004F53F6" w:rsidP="00CB5189">
      <w:pPr>
        <w:numPr>
          <w:ilvl w:val="0"/>
          <w:numId w:val="27"/>
        </w:numPr>
        <w:ind w:left="426" w:hanging="357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dispozicione nacrte,</w:t>
      </w:r>
    </w:p>
    <w:p w14:paraId="526993D9" w14:textId="72BECDCE" w:rsidR="004F53F6" w:rsidRPr="00A37EF1" w:rsidRDefault="004F53F6" w:rsidP="00CB5189">
      <w:pPr>
        <w:numPr>
          <w:ilvl w:val="0"/>
          <w:numId w:val="27"/>
        </w:numPr>
        <w:spacing w:after="120"/>
        <w:ind w:left="426" w:hanging="357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radioničke nacrte konstrukcije sa potrebnim detaljima</w:t>
      </w:r>
      <w:r w:rsidR="00040395"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.</w:t>
      </w:r>
    </w:p>
    <w:p w14:paraId="25E8C64F" w14:textId="653512D3" w:rsidR="007E3555" w:rsidRPr="00A37EF1" w:rsidRDefault="007E3555" w:rsidP="00CB5189">
      <w:pPr>
        <w:ind w:left="69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proofErr w:type="spellStart"/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Projekat</w:t>
      </w:r>
      <w:proofErr w:type="spellEnd"/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 xml:space="preserve"> elektroinstalacija mora sadržavati:</w:t>
      </w:r>
    </w:p>
    <w:p w14:paraId="387F445B" w14:textId="77777777" w:rsidR="007E3555" w:rsidRPr="000F53A0" w:rsidRDefault="007E3555" w:rsidP="00CB5189">
      <w:pPr>
        <w:pStyle w:val="ListParagraph"/>
        <w:numPr>
          <w:ilvl w:val="0"/>
          <w:numId w:val="27"/>
        </w:numPr>
        <w:tabs>
          <w:tab w:val="left" w:pos="709"/>
        </w:tabs>
        <w:spacing w:after="0" w:line="240" w:lineRule="auto"/>
        <w:ind w:left="426" w:hanging="357"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spisak primijenjenih važećih propisa, pravilnika i standarda,</w:t>
      </w:r>
    </w:p>
    <w:p w14:paraId="056E30C5" w14:textId="7FA0B671" w:rsidR="007E3555" w:rsidRPr="00A37EF1" w:rsidRDefault="007E3555" w:rsidP="00CB5189">
      <w:pPr>
        <w:numPr>
          <w:ilvl w:val="0"/>
          <w:numId w:val="27"/>
        </w:numPr>
        <w:tabs>
          <w:tab w:val="left" w:pos="426"/>
          <w:tab w:val="left" w:pos="709"/>
        </w:tabs>
        <w:ind w:left="426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tehnički opis,</w:t>
      </w:r>
    </w:p>
    <w:p w14:paraId="53840B27" w14:textId="752524D7" w:rsidR="007E3555" w:rsidRPr="00A37EF1" w:rsidRDefault="007E3555" w:rsidP="00CB5189">
      <w:pPr>
        <w:numPr>
          <w:ilvl w:val="0"/>
          <w:numId w:val="27"/>
        </w:numPr>
        <w:tabs>
          <w:tab w:val="left" w:pos="426"/>
          <w:tab w:val="left" w:pos="709"/>
        </w:tabs>
        <w:ind w:left="426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predviđene mjere zaštite na radu i zaštite od požara,</w:t>
      </w:r>
    </w:p>
    <w:p w14:paraId="6DBE31C7" w14:textId="68969B91" w:rsidR="0091615D" w:rsidRPr="00A37EF1" w:rsidRDefault="007E3555" w:rsidP="00CB5189">
      <w:pPr>
        <w:numPr>
          <w:ilvl w:val="0"/>
          <w:numId w:val="27"/>
        </w:numPr>
        <w:ind w:left="426" w:hanging="357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elektrotehničke proračune,</w:t>
      </w:r>
    </w:p>
    <w:p w14:paraId="0E1DA9CF" w14:textId="77777777" w:rsidR="00EE73FC" w:rsidRPr="00A37EF1" w:rsidRDefault="007E3555" w:rsidP="00CB5189">
      <w:pPr>
        <w:numPr>
          <w:ilvl w:val="0"/>
          <w:numId w:val="27"/>
        </w:numPr>
        <w:ind w:left="426" w:hanging="357"/>
        <w:jc w:val="both"/>
        <w:rPr>
          <w:rFonts w:asciiTheme="minorHAnsi" w:eastAsia="Calibri" w:hAnsiTheme="minorHAnsi" w:cstheme="minorHAnsi"/>
          <w:sz w:val="22"/>
          <w:szCs w:val="22"/>
          <w:lang w:val="bs-Latn-BA"/>
        </w:rPr>
      </w:pPr>
      <w:r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>detalje posebnih i nestandardiziranih rješenja i veza,</w:t>
      </w:r>
      <w:r w:rsidR="00EE73FC" w:rsidRPr="00A37EF1">
        <w:rPr>
          <w:rFonts w:asciiTheme="minorHAnsi" w:eastAsia="Calibri" w:hAnsiTheme="minorHAnsi" w:cstheme="minorHAnsi"/>
          <w:sz w:val="22"/>
          <w:szCs w:val="22"/>
          <w:lang w:val="bs-Latn-BA"/>
        </w:rPr>
        <w:t xml:space="preserve"> </w:t>
      </w:r>
    </w:p>
    <w:p w14:paraId="0A86BA97" w14:textId="5BFCC3EB" w:rsidR="00EE73FC" w:rsidRPr="00A37EF1" w:rsidRDefault="00EE73FC" w:rsidP="00CB5189">
      <w:pPr>
        <w:pStyle w:val="ListParagraph"/>
        <w:numPr>
          <w:ilvl w:val="0"/>
          <w:numId w:val="27"/>
        </w:numPr>
        <w:spacing w:after="0" w:line="240" w:lineRule="auto"/>
        <w:ind w:left="426"/>
        <w:contextualSpacing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 xml:space="preserve">potrebno je ispitati konzumiranje električne energije (minimalna i </w:t>
      </w:r>
      <w:proofErr w:type="spellStart"/>
      <w:r w:rsidRPr="000F53A0">
        <w:rPr>
          <w:rFonts w:asciiTheme="minorHAnsi" w:hAnsiTheme="minorHAnsi" w:cstheme="minorHAnsi"/>
        </w:rPr>
        <w:t>maximalna</w:t>
      </w:r>
      <w:proofErr w:type="spellEnd"/>
      <w:r w:rsidRPr="000F53A0">
        <w:rPr>
          <w:rFonts w:asciiTheme="minorHAnsi" w:hAnsiTheme="minorHAnsi" w:cstheme="minorHAnsi"/>
        </w:rPr>
        <w:t xml:space="preserve"> potrošnja </w:t>
      </w:r>
      <w:r w:rsidR="007838BD">
        <w:rPr>
          <w:rFonts w:asciiTheme="minorHAnsi" w:hAnsiTheme="minorHAnsi" w:cstheme="minorHAnsi"/>
        </w:rPr>
        <w:t>TK i prateće</w:t>
      </w:r>
      <w:r w:rsidR="00A37EF1">
        <w:rPr>
          <w:rFonts w:asciiTheme="minorHAnsi" w:hAnsiTheme="minorHAnsi" w:cstheme="minorHAnsi"/>
        </w:rPr>
        <w:t xml:space="preserve"> opreme)</w:t>
      </w:r>
      <w:r w:rsidR="007838BD">
        <w:rPr>
          <w:rFonts w:asciiTheme="minorHAnsi" w:hAnsiTheme="minorHAnsi" w:cstheme="minorHAnsi"/>
        </w:rPr>
        <w:t xml:space="preserve"> </w:t>
      </w:r>
    </w:p>
    <w:p w14:paraId="6DB0EFC5" w14:textId="3E0A587F" w:rsidR="00EE73FC" w:rsidRPr="00A37EF1" w:rsidRDefault="00EE73FC" w:rsidP="00CB5189">
      <w:pPr>
        <w:pStyle w:val="ListParagraph"/>
        <w:numPr>
          <w:ilvl w:val="0"/>
          <w:numId w:val="27"/>
        </w:numPr>
        <w:spacing w:after="0" w:line="240" w:lineRule="auto"/>
        <w:ind w:left="426"/>
        <w:contextualSpacing/>
        <w:jc w:val="both"/>
        <w:rPr>
          <w:rFonts w:asciiTheme="minorHAnsi" w:hAnsiTheme="minorHAnsi" w:cstheme="minorHAnsi"/>
        </w:rPr>
      </w:pPr>
      <w:r w:rsidRPr="000F53A0">
        <w:rPr>
          <w:rFonts w:asciiTheme="minorHAnsi" w:hAnsiTheme="minorHAnsi" w:cstheme="minorHAnsi"/>
        </w:rPr>
        <w:t>potrebno je izvršiti procjenu veličine proizvodnje električne energije</w:t>
      </w:r>
      <w:r w:rsidR="00A37EF1">
        <w:rPr>
          <w:rFonts w:asciiTheme="minorHAnsi" w:hAnsiTheme="minorHAnsi" w:cstheme="minorHAnsi"/>
        </w:rPr>
        <w:t xml:space="preserve"> i</w:t>
      </w:r>
      <w:r w:rsidR="007838BD">
        <w:rPr>
          <w:rFonts w:asciiTheme="minorHAnsi" w:hAnsiTheme="minorHAnsi" w:cstheme="minorHAnsi"/>
        </w:rPr>
        <w:t>z</w:t>
      </w:r>
      <w:r w:rsidR="00A37EF1">
        <w:rPr>
          <w:rFonts w:asciiTheme="minorHAnsi" w:hAnsiTheme="minorHAnsi" w:cstheme="minorHAnsi"/>
        </w:rPr>
        <w:t xml:space="preserve"> FN panela</w:t>
      </w:r>
      <w:r w:rsidR="007838BD">
        <w:rPr>
          <w:rFonts w:asciiTheme="minorHAnsi" w:hAnsiTheme="minorHAnsi" w:cstheme="minorHAnsi"/>
        </w:rPr>
        <w:t xml:space="preserve"> u različitim periodima godine te skladištenja viškova u baterijama</w:t>
      </w:r>
    </w:p>
    <w:p w14:paraId="1B3484C1" w14:textId="076B69EF" w:rsidR="00A37EF1" w:rsidRPr="00A37EF1" w:rsidRDefault="007838BD" w:rsidP="00CB5189">
      <w:pPr>
        <w:pStyle w:val="ListParagraph"/>
        <w:numPr>
          <w:ilvl w:val="0"/>
          <w:numId w:val="27"/>
        </w:numPr>
        <w:spacing w:after="0" w:line="240" w:lineRule="auto"/>
        <w:ind w:left="426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="00A37EF1" w:rsidRPr="00A37EF1">
        <w:rPr>
          <w:rFonts w:asciiTheme="minorHAnsi" w:hAnsiTheme="minorHAnsi" w:cstheme="minorHAnsi"/>
        </w:rPr>
        <w:t xml:space="preserve">otrebno dati </w:t>
      </w:r>
      <w:proofErr w:type="spellStart"/>
      <w:r w:rsidR="00A37EF1" w:rsidRPr="00A37EF1">
        <w:rPr>
          <w:rFonts w:asciiTheme="minorHAnsi" w:hAnsiTheme="minorHAnsi" w:cstheme="minorHAnsi"/>
        </w:rPr>
        <w:t>procjnu</w:t>
      </w:r>
      <w:proofErr w:type="spellEnd"/>
      <w:r w:rsidR="00A37EF1" w:rsidRPr="00A37EF1">
        <w:rPr>
          <w:rFonts w:asciiTheme="minorHAnsi" w:hAnsiTheme="minorHAnsi" w:cstheme="minorHAnsi"/>
        </w:rPr>
        <w:t xml:space="preserve"> godišnjeg rada dizel el. </w:t>
      </w:r>
      <w:r>
        <w:rPr>
          <w:rFonts w:asciiTheme="minorHAnsi" w:hAnsiTheme="minorHAnsi" w:cstheme="minorHAnsi"/>
        </w:rPr>
        <w:t>a</w:t>
      </w:r>
      <w:r w:rsidR="00A37EF1" w:rsidRPr="00A37EF1">
        <w:rPr>
          <w:rFonts w:asciiTheme="minorHAnsi" w:hAnsiTheme="minorHAnsi" w:cstheme="minorHAnsi"/>
        </w:rPr>
        <w:t>gregata</w:t>
      </w:r>
      <w:r w:rsidR="00A37EF1">
        <w:rPr>
          <w:rFonts w:asciiTheme="minorHAnsi" w:hAnsiTheme="minorHAnsi" w:cstheme="minorHAnsi"/>
        </w:rPr>
        <w:t xml:space="preserve"> (broj sati)</w:t>
      </w:r>
    </w:p>
    <w:p w14:paraId="37EB4C42" w14:textId="77777777" w:rsidR="00EE73FC" w:rsidRPr="000F53A0" w:rsidRDefault="00EE73FC" w:rsidP="00CB5189">
      <w:pPr>
        <w:pStyle w:val="ListParagraph"/>
        <w:numPr>
          <w:ilvl w:val="0"/>
          <w:numId w:val="27"/>
        </w:numPr>
        <w:spacing w:after="0" w:line="240" w:lineRule="auto"/>
        <w:ind w:left="426"/>
        <w:contextualSpacing/>
        <w:jc w:val="both"/>
        <w:rPr>
          <w:rFonts w:asciiTheme="minorHAnsi" w:hAnsiTheme="minorHAnsi" w:cstheme="minorHAnsi"/>
          <w:sz w:val="20"/>
        </w:rPr>
      </w:pPr>
      <w:r w:rsidRPr="000F53A0">
        <w:rPr>
          <w:rFonts w:asciiTheme="minorHAnsi" w:hAnsiTheme="minorHAnsi" w:cstheme="minorHAnsi"/>
        </w:rPr>
        <w:t xml:space="preserve">glavnim projektom je potrebno posebno analizirati položaj montaže panela sa aspekta atmosferskih </w:t>
      </w:r>
      <w:proofErr w:type="spellStart"/>
      <w:r w:rsidRPr="000F53A0">
        <w:rPr>
          <w:rFonts w:asciiTheme="minorHAnsi" w:hAnsiTheme="minorHAnsi" w:cstheme="minorHAnsi"/>
        </w:rPr>
        <w:t>pražnjenja</w:t>
      </w:r>
      <w:proofErr w:type="spellEnd"/>
      <w:r w:rsidRPr="000F53A0">
        <w:rPr>
          <w:rFonts w:asciiTheme="minorHAnsi" w:hAnsiTheme="minorHAnsi" w:cstheme="minorHAnsi"/>
        </w:rPr>
        <w:t xml:space="preserve"> i udara groma i projektovati adekvatan sistem gromobranske zaštite,</w:t>
      </w:r>
    </w:p>
    <w:p w14:paraId="58D944D6" w14:textId="7AE2C6FD" w:rsidR="00EE73FC" w:rsidRPr="000F53A0" w:rsidRDefault="00EE73FC" w:rsidP="00CB5189">
      <w:pPr>
        <w:pStyle w:val="ListParagraph"/>
        <w:numPr>
          <w:ilvl w:val="0"/>
          <w:numId w:val="27"/>
        </w:numPr>
        <w:spacing w:after="0" w:line="240" w:lineRule="auto"/>
        <w:ind w:left="426"/>
        <w:contextualSpacing/>
        <w:jc w:val="both"/>
        <w:rPr>
          <w:rFonts w:asciiTheme="minorHAnsi" w:hAnsiTheme="minorHAnsi" w:cstheme="minorHAnsi"/>
          <w:sz w:val="20"/>
        </w:rPr>
      </w:pPr>
      <w:proofErr w:type="spellStart"/>
      <w:r w:rsidRPr="000F53A0">
        <w:rPr>
          <w:rFonts w:asciiTheme="minorHAnsi" w:hAnsiTheme="minorHAnsi" w:cstheme="minorHAnsi"/>
        </w:rPr>
        <w:t>projekat</w:t>
      </w:r>
      <w:proofErr w:type="spellEnd"/>
      <w:r w:rsidRPr="000F53A0">
        <w:rPr>
          <w:rFonts w:asciiTheme="minorHAnsi" w:hAnsiTheme="minorHAnsi" w:cstheme="minorHAnsi"/>
        </w:rPr>
        <w:t xml:space="preserve"> treb</w:t>
      </w:r>
      <w:r w:rsidR="00A97B00">
        <w:rPr>
          <w:rFonts w:asciiTheme="minorHAnsi" w:hAnsiTheme="minorHAnsi" w:cstheme="minorHAnsi"/>
        </w:rPr>
        <w:t>a</w:t>
      </w:r>
      <w:r w:rsidRPr="000F53A0">
        <w:rPr>
          <w:rFonts w:asciiTheme="minorHAnsi" w:hAnsiTheme="minorHAnsi" w:cstheme="minorHAnsi"/>
        </w:rPr>
        <w:t xml:space="preserve"> da sadrži sve električne šeme </w:t>
      </w:r>
      <w:r w:rsidR="00A37EF1">
        <w:rPr>
          <w:rFonts w:asciiTheme="minorHAnsi" w:hAnsiTheme="minorHAnsi" w:cstheme="minorHAnsi"/>
        </w:rPr>
        <w:t>sistema</w:t>
      </w:r>
      <w:r w:rsidRPr="000F53A0">
        <w:rPr>
          <w:rFonts w:asciiTheme="minorHAnsi" w:hAnsiTheme="minorHAnsi" w:cstheme="minorHAnsi"/>
        </w:rPr>
        <w:t xml:space="preserve">, šeme zaštite, nadzora i signalizacije, a </w:t>
      </w:r>
      <w:proofErr w:type="spellStart"/>
      <w:r w:rsidRPr="000F53A0">
        <w:rPr>
          <w:rFonts w:asciiTheme="minorHAnsi" w:hAnsiTheme="minorHAnsi" w:cstheme="minorHAnsi"/>
        </w:rPr>
        <w:t>takođe</w:t>
      </w:r>
      <w:proofErr w:type="spellEnd"/>
      <w:r w:rsidRPr="000F53A0">
        <w:rPr>
          <w:rFonts w:asciiTheme="minorHAnsi" w:hAnsiTheme="minorHAnsi" w:cstheme="minorHAnsi"/>
        </w:rPr>
        <w:t xml:space="preserve"> u </w:t>
      </w:r>
      <w:proofErr w:type="spellStart"/>
      <w:r w:rsidRPr="000F53A0">
        <w:rPr>
          <w:rFonts w:asciiTheme="minorHAnsi" w:hAnsiTheme="minorHAnsi" w:cstheme="minorHAnsi"/>
        </w:rPr>
        <w:t>predmjeru</w:t>
      </w:r>
      <w:proofErr w:type="spellEnd"/>
      <w:r w:rsidRPr="000F53A0">
        <w:rPr>
          <w:rFonts w:asciiTheme="minorHAnsi" w:hAnsiTheme="minorHAnsi" w:cstheme="minorHAnsi"/>
        </w:rPr>
        <w:t xml:space="preserve"> trebaju biti predviđene stavke mjerenja, funkcionalnog ispitivanja i izdavanja svih atesta za instalacije,</w:t>
      </w:r>
    </w:p>
    <w:p w14:paraId="22329CD0" w14:textId="77777777" w:rsidR="00EE73FC" w:rsidRPr="000F53A0" w:rsidRDefault="00EE73FC" w:rsidP="00CB5189">
      <w:pPr>
        <w:numPr>
          <w:ilvl w:val="0"/>
          <w:numId w:val="27"/>
        </w:numPr>
        <w:ind w:left="426" w:hanging="357"/>
        <w:jc w:val="both"/>
        <w:rPr>
          <w:rFonts w:asciiTheme="minorHAnsi" w:hAnsiTheme="minorHAnsi" w:cstheme="minorHAnsi"/>
          <w:sz w:val="22"/>
          <w:szCs w:val="22"/>
          <w:lang w:val="bs-Latn-BA"/>
        </w:rPr>
      </w:pPr>
      <w:r w:rsidRPr="000F53A0">
        <w:rPr>
          <w:rFonts w:asciiTheme="minorHAnsi" w:hAnsiTheme="minorHAnsi" w:cstheme="minorHAnsi"/>
          <w:sz w:val="22"/>
          <w:szCs w:val="22"/>
          <w:lang w:val="bs-Latn-BA"/>
        </w:rPr>
        <w:t>specifikaciju predviđene opreme i materijala.</w:t>
      </w:r>
    </w:p>
    <w:p w14:paraId="4C12224E" w14:textId="5ED571EA" w:rsidR="0091615D" w:rsidRPr="000F53A0" w:rsidRDefault="0091615D" w:rsidP="00CB5189">
      <w:pPr>
        <w:pStyle w:val="BodyText"/>
        <w:ind w:left="426" w:firstLine="1"/>
        <w:rPr>
          <w:rFonts w:asciiTheme="minorHAnsi" w:hAnsiTheme="minorHAnsi" w:cstheme="minorHAnsi"/>
          <w:bCs w:val="0"/>
          <w:szCs w:val="22"/>
          <w:lang w:val="bs-Latn-BA"/>
        </w:rPr>
      </w:pPr>
      <w:r w:rsidRPr="000F53A0">
        <w:rPr>
          <w:rFonts w:asciiTheme="minorHAnsi" w:hAnsiTheme="minorHAnsi" w:cstheme="minorHAnsi"/>
          <w:szCs w:val="22"/>
          <w:lang w:val="bs-Latn-BA"/>
        </w:rPr>
        <w:t xml:space="preserve">Glavni </w:t>
      </w:r>
      <w:proofErr w:type="spellStart"/>
      <w:r w:rsidRPr="000F53A0">
        <w:rPr>
          <w:rFonts w:asciiTheme="minorHAnsi" w:hAnsiTheme="minorHAnsi" w:cstheme="minorHAnsi"/>
          <w:szCs w:val="22"/>
          <w:lang w:val="bs-Latn-BA"/>
        </w:rPr>
        <w:t>projekat</w:t>
      </w:r>
      <w:proofErr w:type="spellEnd"/>
      <w:r w:rsidRPr="000F53A0">
        <w:rPr>
          <w:rFonts w:asciiTheme="minorHAnsi" w:hAnsiTheme="minorHAnsi" w:cstheme="minorHAnsi"/>
          <w:szCs w:val="22"/>
          <w:lang w:val="bs-Latn-BA"/>
        </w:rPr>
        <w:t xml:space="preserve"> treba da sadrži sv</w:t>
      </w:r>
      <w:r w:rsidRPr="006B6E1E">
        <w:rPr>
          <w:rFonts w:asciiTheme="minorHAnsi" w:hAnsiTheme="minorHAnsi" w:cstheme="minorHAnsi"/>
          <w:szCs w:val="22"/>
          <w:lang w:val="bs-Latn-BA"/>
        </w:rPr>
        <w:t xml:space="preserve">a rješenja i potvrde definisane odredbama </w:t>
      </w:r>
      <w:r w:rsidR="006B6E1E" w:rsidRPr="006B6E1E">
        <w:rPr>
          <w:rFonts w:asciiTheme="minorHAnsi" w:hAnsiTheme="minorHAnsi" w:cstheme="minorHAnsi"/>
          <w:szCs w:val="22"/>
          <w:lang w:val="bs-Latn-BA"/>
        </w:rPr>
        <w:t>o uređenju prostora i građenju</w:t>
      </w:r>
      <w:r w:rsidR="007E3555" w:rsidRPr="006B6E1E">
        <w:rPr>
          <w:rFonts w:asciiTheme="minorHAnsi" w:hAnsiTheme="minorHAnsi" w:cstheme="minorHAnsi"/>
          <w:szCs w:val="22"/>
          <w:lang w:val="bs-Latn-BA"/>
        </w:rPr>
        <w:t xml:space="preserve"> (</w:t>
      </w:r>
      <w:r w:rsidR="006B6E1E" w:rsidRPr="006B6E1E">
        <w:rPr>
          <w:rFonts w:asciiTheme="minorHAnsi" w:hAnsiTheme="minorHAnsi" w:cstheme="minorHAnsi"/>
          <w:szCs w:val="22"/>
          <w:lang w:val="bs-Latn-BA"/>
        </w:rPr>
        <w:t>“Sl. glasnik RS”</w:t>
      </w:r>
      <w:bookmarkStart w:id="13" w:name="_GoBack"/>
      <w:bookmarkEnd w:id="13"/>
      <w:r w:rsidR="006B6E1E" w:rsidRPr="006B6E1E">
        <w:rPr>
          <w:rFonts w:asciiTheme="minorHAnsi" w:hAnsiTheme="minorHAnsi" w:cstheme="minorHAnsi"/>
          <w:szCs w:val="22"/>
          <w:lang w:val="bs-Latn-BA"/>
        </w:rPr>
        <w:t>, br. 40/2013, 2/2015 – odluka US, 106/2015 i 3/2016 – ispr., 104/2018 – odluka US i 84/2019</w:t>
      </w:r>
      <w:r w:rsidR="007E3555" w:rsidRPr="006B6E1E">
        <w:rPr>
          <w:rFonts w:asciiTheme="minorHAnsi" w:hAnsiTheme="minorHAnsi" w:cstheme="minorHAnsi"/>
          <w:szCs w:val="22"/>
          <w:lang w:val="bs-Latn-BA"/>
        </w:rPr>
        <w:t>)</w:t>
      </w:r>
      <w:r w:rsidRPr="006B6E1E">
        <w:rPr>
          <w:rFonts w:asciiTheme="minorHAnsi" w:hAnsiTheme="minorHAnsi" w:cstheme="minorHAnsi"/>
          <w:szCs w:val="22"/>
          <w:lang w:val="bs-Latn-BA"/>
        </w:rPr>
        <w:t>.</w:t>
      </w:r>
      <w:r w:rsidR="007E3555" w:rsidRPr="000F53A0">
        <w:rPr>
          <w:rFonts w:asciiTheme="minorHAnsi" w:hAnsiTheme="minorHAnsi" w:cstheme="minorHAnsi"/>
          <w:szCs w:val="22"/>
          <w:lang w:val="bs-Latn-BA"/>
        </w:rPr>
        <w:t xml:space="preserve"> </w:t>
      </w:r>
      <w:r w:rsidRPr="000F53A0">
        <w:rPr>
          <w:rFonts w:asciiTheme="minorHAnsi" w:hAnsiTheme="minorHAnsi" w:cstheme="minorHAnsi"/>
          <w:szCs w:val="22"/>
          <w:lang w:val="bs-Latn-BA"/>
        </w:rPr>
        <w:t>Projektna dokumentacija mora biti ovjerena od strane nadležnih institucija zaštite na radu i zaštite od požara.</w:t>
      </w:r>
    </w:p>
    <w:p w14:paraId="6EBAE2AD" w14:textId="626F2ADC" w:rsidR="0091615D" w:rsidRDefault="0091615D" w:rsidP="0091615D">
      <w:pPr>
        <w:pStyle w:val="BodyText"/>
        <w:rPr>
          <w:rFonts w:asciiTheme="minorHAnsi" w:hAnsiTheme="minorHAnsi" w:cstheme="minorHAnsi"/>
          <w:szCs w:val="22"/>
          <w:lang w:val="bs-Latn-BA"/>
        </w:rPr>
      </w:pPr>
    </w:p>
    <w:p w14:paraId="2252E7A8" w14:textId="3FE8D7DA" w:rsidR="00CB5189" w:rsidRDefault="007E3555" w:rsidP="009C71A5">
      <w:pPr>
        <w:pStyle w:val="BodyText"/>
        <w:spacing w:after="100"/>
        <w:rPr>
          <w:rFonts w:asciiTheme="minorHAnsi" w:hAnsiTheme="minorHAnsi" w:cstheme="minorHAnsi"/>
          <w:szCs w:val="22"/>
          <w:lang w:val="bs-Latn-BA"/>
        </w:rPr>
      </w:pPr>
      <w:r w:rsidRPr="000F53A0">
        <w:rPr>
          <w:rFonts w:asciiTheme="minorHAnsi" w:hAnsiTheme="minorHAnsi" w:cstheme="minorHAnsi"/>
          <w:b/>
          <w:szCs w:val="22"/>
          <w:lang w:val="bs-Latn-BA"/>
        </w:rPr>
        <w:t>Revizija Glavnog projekta</w:t>
      </w:r>
      <w:r w:rsidRPr="000F53A0">
        <w:rPr>
          <w:rFonts w:asciiTheme="minorHAnsi" w:hAnsiTheme="minorHAnsi" w:cstheme="minorHAnsi"/>
          <w:szCs w:val="22"/>
          <w:lang w:val="bs-Latn-BA"/>
        </w:rPr>
        <w:tab/>
      </w:r>
    </w:p>
    <w:p w14:paraId="7BFA7EB2" w14:textId="49E5D450" w:rsidR="00B86584" w:rsidRPr="000F53A0" w:rsidRDefault="007E3555" w:rsidP="00927501">
      <w:pPr>
        <w:pStyle w:val="BodyText"/>
        <w:tabs>
          <w:tab w:val="left" w:pos="8505"/>
        </w:tabs>
        <w:jc w:val="left"/>
        <w:rPr>
          <w:rFonts w:asciiTheme="minorHAnsi" w:hAnsiTheme="minorHAnsi" w:cstheme="minorHAnsi"/>
          <w:szCs w:val="22"/>
          <w:lang w:val="bs-Latn-BA"/>
        </w:rPr>
      </w:pPr>
      <w:r w:rsidRPr="000F53A0">
        <w:rPr>
          <w:rFonts w:asciiTheme="minorHAnsi" w:hAnsiTheme="minorHAnsi" w:cstheme="minorHAnsi"/>
          <w:szCs w:val="22"/>
          <w:lang w:val="bs-Latn-BA"/>
        </w:rPr>
        <w:t>Revizij</w:t>
      </w:r>
      <w:r w:rsidR="009350C4" w:rsidRPr="000F53A0">
        <w:rPr>
          <w:rFonts w:asciiTheme="minorHAnsi" w:hAnsiTheme="minorHAnsi" w:cstheme="minorHAnsi"/>
          <w:szCs w:val="22"/>
          <w:lang w:val="bs-Latn-BA"/>
        </w:rPr>
        <w:t>a</w:t>
      </w:r>
      <w:r w:rsidRPr="000F53A0">
        <w:rPr>
          <w:rFonts w:asciiTheme="minorHAnsi" w:hAnsiTheme="minorHAnsi" w:cstheme="minorHAnsi"/>
          <w:szCs w:val="22"/>
          <w:lang w:val="bs-Latn-BA"/>
        </w:rPr>
        <w:t xml:space="preserve"> Glavnog projekta će </w:t>
      </w:r>
      <w:r w:rsidR="009350C4" w:rsidRPr="000F53A0">
        <w:rPr>
          <w:rFonts w:asciiTheme="minorHAnsi" w:hAnsiTheme="minorHAnsi" w:cstheme="minorHAnsi"/>
          <w:szCs w:val="22"/>
          <w:lang w:val="bs-Latn-BA"/>
        </w:rPr>
        <w:t xml:space="preserve">se izvršiti od strane ovlaštenih </w:t>
      </w:r>
      <w:proofErr w:type="spellStart"/>
      <w:r w:rsidR="009350C4" w:rsidRPr="000F53A0">
        <w:rPr>
          <w:rFonts w:asciiTheme="minorHAnsi" w:hAnsiTheme="minorHAnsi" w:cstheme="minorHAnsi"/>
          <w:szCs w:val="22"/>
          <w:lang w:val="bs-Latn-BA"/>
        </w:rPr>
        <w:t>revidenata</w:t>
      </w:r>
      <w:proofErr w:type="spellEnd"/>
      <w:r w:rsidR="009350C4" w:rsidRPr="000F53A0">
        <w:rPr>
          <w:rFonts w:asciiTheme="minorHAnsi" w:hAnsiTheme="minorHAnsi" w:cstheme="minorHAnsi"/>
          <w:szCs w:val="22"/>
          <w:lang w:val="bs-Latn-BA"/>
        </w:rPr>
        <w:t xml:space="preserve"> </w:t>
      </w:r>
      <w:r w:rsidR="00927501">
        <w:rPr>
          <w:rFonts w:asciiTheme="minorHAnsi" w:hAnsiTheme="minorHAnsi" w:cstheme="minorHAnsi"/>
          <w:szCs w:val="22"/>
          <w:lang w:val="bs-Latn-BA"/>
        </w:rPr>
        <w:t>i</w:t>
      </w:r>
      <w:r w:rsidR="009350C4" w:rsidRPr="000F53A0">
        <w:rPr>
          <w:rFonts w:asciiTheme="minorHAnsi" w:hAnsiTheme="minorHAnsi" w:cstheme="minorHAnsi"/>
          <w:szCs w:val="22"/>
          <w:lang w:val="bs-Latn-BA"/>
        </w:rPr>
        <w:t>menovanih</w:t>
      </w:r>
      <w:r w:rsidR="009C71A5">
        <w:rPr>
          <w:rFonts w:asciiTheme="minorHAnsi" w:hAnsiTheme="minorHAnsi" w:cstheme="minorHAnsi"/>
          <w:szCs w:val="22"/>
          <w:lang w:val="bs-Latn-BA"/>
        </w:rPr>
        <w:t xml:space="preserve"> </w:t>
      </w:r>
      <w:r w:rsidR="00927501">
        <w:rPr>
          <w:rFonts w:asciiTheme="minorHAnsi" w:hAnsiTheme="minorHAnsi" w:cstheme="minorHAnsi"/>
          <w:szCs w:val="22"/>
          <w:lang w:val="bs-Latn-BA"/>
        </w:rPr>
        <w:t>od strane</w:t>
      </w:r>
      <w:r w:rsidR="00CB5189">
        <w:rPr>
          <w:rFonts w:asciiTheme="minorHAnsi" w:hAnsiTheme="minorHAnsi" w:cstheme="minorHAnsi"/>
          <w:szCs w:val="22"/>
          <w:lang w:val="bs-Latn-BA"/>
        </w:rPr>
        <w:t xml:space="preserve"> </w:t>
      </w:r>
      <w:r w:rsidR="00927501">
        <w:rPr>
          <w:rFonts w:asciiTheme="minorHAnsi" w:hAnsiTheme="minorHAnsi" w:cstheme="minorHAnsi"/>
          <w:szCs w:val="22"/>
          <w:lang w:val="bs-Latn-BA"/>
        </w:rPr>
        <w:t>g</w:t>
      </w:r>
      <w:r w:rsidR="009350C4" w:rsidRPr="000F53A0">
        <w:rPr>
          <w:rFonts w:asciiTheme="minorHAnsi" w:hAnsiTheme="minorHAnsi" w:cstheme="minorHAnsi"/>
          <w:szCs w:val="22"/>
          <w:lang w:val="bs-Latn-BA"/>
        </w:rPr>
        <w:t xml:space="preserve">lavnog </w:t>
      </w:r>
      <w:proofErr w:type="spellStart"/>
      <w:r w:rsidR="009350C4" w:rsidRPr="000F53A0">
        <w:rPr>
          <w:rFonts w:asciiTheme="minorHAnsi" w:hAnsiTheme="minorHAnsi" w:cstheme="minorHAnsi"/>
          <w:szCs w:val="22"/>
          <w:lang w:val="bs-Latn-BA"/>
        </w:rPr>
        <w:t>revidenta</w:t>
      </w:r>
      <w:proofErr w:type="spellEnd"/>
      <w:r w:rsidR="009350C4" w:rsidRPr="000F53A0">
        <w:rPr>
          <w:rFonts w:asciiTheme="minorHAnsi" w:hAnsiTheme="minorHAnsi" w:cstheme="minorHAnsi"/>
          <w:szCs w:val="22"/>
          <w:lang w:val="bs-Latn-BA"/>
        </w:rPr>
        <w:t xml:space="preserve"> BH Telecoma.</w:t>
      </w:r>
    </w:p>
    <w:p w14:paraId="21A504EC" w14:textId="1248D81D" w:rsidR="00B86584" w:rsidRDefault="00B86584" w:rsidP="0091615D">
      <w:pPr>
        <w:pStyle w:val="BodyText"/>
        <w:rPr>
          <w:rFonts w:asciiTheme="minorHAnsi" w:hAnsiTheme="minorHAnsi" w:cstheme="minorHAnsi"/>
          <w:szCs w:val="22"/>
          <w:lang w:val="bs-Latn-BA"/>
        </w:rPr>
      </w:pPr>
    </w:p>
    <w:p w14:paraId="0F978A3C" w14:textId="77777777" w:rsidR="00F95004" w:rsidRPr="000F53A0" w:rsidRDefault="00F95004" w:rsidP="0091615D">
      <w:pPr>
        <w:pStyle w:val="BodyText"/>
        <w:rPr>
          <w:rFonts w:asciiTheme="minorHAnsi" w:hAnsiTheme="minorHAnsi" w:cstheme="minorHAnsi"/>
          <w:szCs w:val="22"/>
          <w:lang w:val="bs-Latn-BA"/>
        </w:rPr>
      </w:pPr>
    </w:p>
    <w:p w14:paraId="54D08D87" w14:textId="1F56530E" w:rsidR="00CB5189" w:rsidRDefault="00B86584" w:rsidP="009C71A5">
      <w:pPr>
        <w:pStyle w:val="BodyText"/>
        <w:spacing w:after="100"/>
        <w:ind w:left="2835" w:hanging="2835"/>
        <w:rPr>
          <w:rFonts w:asciiTheme="minorHAnsi" w:hAnsiTheme="minorHAnsi" w:cstheme="minorHAnsi"/>
          <w:szCs w:val="22"/>
          <w:lang w:val="bs-Latn-BA"/>
        </w:rPr>
      </w:pPr>
      <w:r w:rsidRPr="000F53A0">
        <w:rPr>
          <w:rFonts w:asciiTheme="minorHAnsi" w:hAnsiTheme="minorHAnsi" w:cstheme="minorHAnsi"/>
          <w:b/>
          <w:szCs w:val="22"/>
          <w:lang w:val="bs-Latn-BA"/>
        </w:rPr>
        <w:t xml:space="preserve">Izrada i </w:t>
      </w:r>
      <w:proofErr w:type="spellStart"/>
      <w:r w:rsidRPr="000F53A0">
        <w:rPr>
          <w:rFonts w:asciiTheme="minorHAnsi" w:hAnsiTheme="minorHAnsi" w:cstheme="minorHAnsi"/>
          <w:b/>
          <w:szCs w:val="22"/>
          <w:lang w:val="bs-Latn-BA"/>
        </w:rPr>
        <w:t>označavanje</w:t>
      </w:r>
      <w:proofErr w:type="spellEnd"/>
      <w:r w:rsidRPr="000F53A0">
        <w:rPr>
          <w:rFonts w:asciiTheme="minorHAnsi" w:hAnsiTheme="minorHAnsi" w:cstheme="minorHAnsi"/>
          <w:b/>
          <w:szCs w:val="22"/>
          <w:lang w:val="bs-Latn-BA"/>
        </w:rPr>
        <w:t xml:space="preserve"> projekta</w:t>
      </w:r>
      <w:r w:rsidRPr="000F53A0">
        <w:rPr>
          <w:rFonts w:asciiTheme="minorHAnsi" w:hAnsiTheme="minorHAnsi" w:cstheme="minorHAnsi"/>
          <w:szCs w:val="22"/>
          <w:lang w:val="bs-Latn-BA"/>
        </w:rPr>
        <w:tab/>
      </w:r>
    </w:p>
    <w:p w14:paraId="4219A78B" w14:textId="699E6201" w:rsidR="0091615D" w:rsidRPr="000F53A0" w:rsidRDefault="00B86584" w:rsidP="00CB5189">
      <w:pPr>
        <w:pStyle w:val="BodyText"/>
        <w:rPr>
          <w:rFonts w:asciiTheme="minorHAnsi" w:hAnsiTheme="minorHAnsi" w:cstheme="minorHAnsi"/>
          <w:szCs w:val="22"/>
          <w:lang w:val="bs-Latn-BA"/>
        </w:rPr>
      </w:pPr>
      <w:r w:rsidRPr="000F53A0">
        <w:rPr>
          <w:rFonts w:asciiTheme="minorHAnsi" w:hAnsiTheme="minorHAnsi" w:cstheme="minorHAnsi"/>
          <w:szCs w:val="22"/>
          <w:lang w:val="bs-Latn-BA"/>
        </w:rPr>
        <w:t xml:space="preserve">Knjige Glavnog projekta moraju biti uvezane i označene na način da se </w:t>
      </w:r>
      <w:proofErr w:type="spellStart"/>
      <w:r w:rsidRPr="000F53A0">
        <w:rPr>
          <w:rFonts w:asciiTheme="minorHAnsi" w:hAnsiTheme="minorHAnsi" w:cstheme="minorHAnsi"/>
          <w:szCs w:val="22"/>
          <w:lang w:val="bs-Latn-BA"/>
        </w:rPr>
        <w:t>onemogući</w:t>
      </w:r>
      <w:proofErr w:type="spellEnd"/>
      <w:r w:rsidRPr="000F53A0">
        <w:rPr>
          <w:rFonts w:asciiTheme="minorHAnsi" w:hAnsiTheme="minorHAnsi" w:cstheme="minorHAnsi"/>
          <w:szCs w:val="22"/>
          <w:lang w:val="bs-Latn-BA"/>
        </w:rPr>
        <w:t xml:space="preserve"> zamjena sastavnih dijelova. Sve kopije projekata moraju biti identične po sadržaju i nivou grafičke obrade kao i original.</w:t>
      </w:r>
      <w:r w:rsidR="00CB5189">
        <w:rPr>
          <w:rFonts w:asciiTheme="minorHAnsi" w:hAnsiTheme="minorHAnsi" w:cstheme="minorHAnsi"/>
          <w:szCs w:val="22"/>
          <w:lang w:val="bs-Latn-BA"/>
        </w:rPr>
        <w:t xml:space="preserve"> </w:t>
      </w:r>
      <w:proofErr w:type="spellStart"/>
      <w:r w:rsidR="0091615D" w:rsidRPr="000F53A0">
        <w:rPr>
          <w:rFonts w:asciiTheme="minorHAnsi" w:hAnsiTheme="minorHAnsi" w:cstheme="minorHAnsi"/>
          <w:szCs w:val="22"/>
          <w:lang w:val="bs-Latn-BA"/>
        </w:rPr>
        <w:t>Projekat</w:t>
      </w:r>
      <w:proofErr w:type="spellEnd"/>
      <w:r w:rsidR="0091615D" w:rsidRPr="000F53A0">
        <w:rPr>
          <w:rFonts w:asciiTheme="minorHAnsi" w:hAnsiTheme="minorHAnsi" w:cstheme="minorHAnsi"/>
          <w:szCs w:val="22"/>
          <w:lang w:val="bs-Latn-BA"/>
        </w:rPr>
        <w:t xml:space="preserve"> uraditi u 2 primjerka prije revizije, a nakon revizije u 4 istovjetna primjerka</w:t>
      </w:r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 sa </w:t>
      </w:r>
      <w:proofErr w:type="spellStart"/>
      <w:r w:rsidR="00277C4A" w:rsidRPr="000F53A0">
        <w:rPr>
          <w:rFonts w:asciiTheme="minorHAnsi" w:hAnsiTheme="minorHAnsi" w:cstheme="minorHAnsi"/>
          <w:szCs w:val="22"/>
          <w:lang w:val="bs-Latn-BA"/>
        </w:rPr>
        <w:t>uloženom</w:t>
      </w:r>
      <w:proofErr w:type="spellEnd"/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 Potvrdom o reviziji koju izdaje BH Telecom. </w:t>
      </w:r>
      <w:r w:rsidR="00040395" w:rsidRPr="000F53A0">
        <w:rPr>
          <w:rFonts w:asciiTheme="minorHAnsi" w:hAnsiTheme="minorHAnsi" w:cstheme="minorHAnsi"/>
          <w:szCs w:val="22"/>
          <w:lang w:val="bs-Latn-BA"/>
        </w:rPr>
        <w:t xml:space="preserve">Također, </w:t>
      </w:r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Glavni </w:t>
      </w:r>
      <w:proofErr w:type="spellStart"/>
      <w:r w:rsidR="00277C4A" w:rsidRPr="000F53A0">
        <w:rPr>
          <w:rFonts w:asciiTheme="minorHAnsi" w:hAnsiTheme="minorHAnsi" w:cstheme="minorHAnsi"/>
          <w:szCs w:val="22"/>
          <w:lang w:val="bs-Latn-BA"/>
        </w:rPr>
        <w:t>projekat</w:t>
      </w:r>
      <w:proofErr w:type="spellEnd"/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 </w:t>
      </w:r>
      <w:proofErr w:type="spellStart"/>
      <w:r w:rsidR="00277C4A" w:rsidRPr="000F53A0">
        <w:rPr>
          <w:rFonts w:asciiTheme="minorHAnsi" w:hAnsiTheme="minorHAnsi" w:cstheme="minorHAnsi"/>
          <w:szCs w:val="22"/>
          <w:lang w:val="bs-Latn-BA"/>
        </w:rPr>
        <w:t>isporučiti</w:t>
      </w:r>
      <w:proofErr w:type="spellEnd"/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 u el</w:t>
      </w:r>
      <w:r w:rsidR="0091615D" w:rsidRPr="000F53A0">
        <w:rPr>
          <w:rFonts w:asciiTheme="minorHAnsi" w:hAnsiTheme="minorHAnsi" w:cstheme="minorHAnsi"/>
          <w:szCs w:val="22"/>
          <w:lang w:val="bs-Latn-BA"/>
        </w:rPr>
        <w:t xml:space="preserve">ektronskoj formi </w:t>
      </w:r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na </w:t>
      </w:r>
      <w:r w:rsidR="0091615D" w:rsidRPr="000F53A0">
        <w:rPr>
          <w:rFonts w:asciiTheme="minorHAnsi" w:hAnsiTheme="minorHAnsi" w:cstheme="minorHAnsi"/>
          <w:szCs w:val="22"/>
          <w:lang w:val="bs-Latn-BA"/>
        </w:rPr>
        <w:t xml:space="preserve">USB </w:t>
      </w:r>
      <w:proofErr w:type="spellStart"/>
      <w:r w:rsidR="0091615D" w:rsidRPr="000F53A0">
        <w:rPr>
          <w:rFonts w:asciiTheme="minorHAnsi" w:hAnsiTheme="minorHAnsi" w:cstheme="minorHAnsi"/>
          <w:szCs w:val="22"/>
          <w:lang w:val="bs-Latn-BA"/>
        </w:rPr>
        <w:t>memor</w:t>
      </w:r>
      <w:r w:rsidR="00277C4A" w:rsidRPr="000F53A0">
        <w:rPr>
          <w:rFonts w:asciiTheme="minorHAnsi" w:hAnsiTheme="minorHAnsi" w:cstheme="minorHAnsi"/>
          <w:szCs w:val="22"/>
          <w:lang w:val="bs-Latn-BA"/>
        </w:rPr>
        <w:t>y</w:t>
      </w:r>
      <w:proofErr w:type="spellEnd"/>
      <w:r w:rsidR="0091615D" w:rsidRPr="000F53A0">
        <w:rPr>
          <w:rFonts w:asciiTheme="minorHAnsi" w:hAnsiTheme="minorHAnsi" w:cstheme="minorHAnsi"/>
          <w:szCs w:val="22"/>
          <w:lang w:val="bs-Latn-BA"/>
        </w:rPr>
        <w:t xml:space="preserve"> </w:t>
      </w:r>
      <w:proofErr w:type="spellStart"/>
      <w:r w:rsidR="0091615D" w:rsidRPr="000F53A0">
        <w:rPr>
          <w:rFonts w:asciiTheme="minorHAnsi" w:hAnsiTheme="minorHAnsi" w:cstheme="minorHAnsi"/>
          <w:szCs w:val="22"/>
          <w:lang w:val="bs-Latn-BA"/>
        </w:rPr>
        <w:t>stic</w:t>
      </w:r>
      <w:r w:rsidR="00277C4A" w:rsidRPr="000F53A0">
        <w:rPr>
          <w:rFonts w:asciiTheme="minorHAnsi" w:hAnsiTheme="minorHAnsi" w:cstheme="minorHAnsi"/>
          <w:szCs w:val="22"/>
          <w:lang w:val="bs-Latn-BA"/>
        </w:rPr>
        <w:t>k</w:t>
      </w:r>
      <w:proofErr w:type="spellEnd"/>
      <w:r w:rsidR="00277C4A" w:rsidRPr="000F53A0">
        <w:rPr>
          <w:rFonts w:asciiTheme="minorHAnsi" w:hAnsiTheme="minorHAnsi" w:cstheme="minorHAnsi"/>
          <w:szCs w:val="22"/>
          <w:lang w:val="bs-Latn-BA"/>
        </w:rPr>
        <w:t xml:space="preserve">-u. Prihvatljiv format elektronskih zapisa je MS Word, MS Excel, </w:t>
      </w:r>
      <w:proofErr w:type="spellStart"/>
      <w:r w:rsidR="00277C4A" w:rsidRPr="000F53A0">
        <w:rPr>
          <w:rFonts w:asciiTheme="minorHAnsi" w:hAnsiTheme="minorHAnsi" w:cstheme="minorHAnsi"/>
          <w:szCs w:val="22"/>
          <w:lang w:val="bs-Latn-BA"/>
        </w:rPr>
        <w:t>AutoCAD</w:t>
      </w:r>
      <w:proofErr w:type="spellEnd"/>
      <w:r w:rsidR="00277C4A" w:rsidRPr="000F53A0">
        <w:rPr>
          <w:rFonts w:asciiTheme="minorHAnsi" w:hAnsiTheme="minorHAnsi" w:cstheme="minorHAnsi"/>
          <w:szCs w:val="22"/>
          <w:lang w:val="bs-Latn-BA"/>
        </w:rPr>
        <w:t>.</w:t>
      </w:r>
    </w:p>
    <w:p w14:paraId="4337AFE3" w14:textId="77777777" w:rsidR="008D3E25" w:rsidRPr="000F53A0" w:rsidRDefault="008D3E25" w:rsidP="0091615D">
      <w:pPr>
        <w:pStyle w:val="Caption"/>
        <w:rPr>
          <w:rFonts w:asciiTheme="minorHAnsi" w:hAnsiTheme="minorHAnsi" w:cstheme="minorHAnsi"/>
          <w:sz w:val="22"/>
          <w:szCs w:val="22"/>
          <w:lang w:val="bs-Latn-BA"/>
        </w:rPr>
      </w:pPr>
    </w:p>
    <w:bookmarkEnd w:id="11"/>
    <w:bookmarkEnd w:id="12"/>
    <w:p w14:paraId="1CEE0EEC" w14:textId="4A3D4094" w:rsidR="00801E0C" w:rsidRPr="000F53A0" w:rsidRDefault="00277C4A" w:rsidP="005B4745">
      <w:pPr>
        <w:jc w:val="both"/>
        <w:rPr>
          <w:rFonts w:asciiTheme="minorHAnsi" w:hAnsiTheme="minorHAnsi" w:cs="Arial"/>
          <w:lang w:val="bs-Latn-BA"/>
        </w:rPr>
      </w:pPr>
      <w:r w:rsidRPr="000F53A0">
        <w:rPr>
          <w:rFonts w:asciiTheme="minorHAnsi" w:hAnsiTheme="minorHAnsi" w:cs="Arial"/>
          <w:lang w:val="bs-Latn-BA"/>
        </w:rPr>
        <w:t xml:space="preserve">Sarajevo, </w:t>
      </w:r>
      <w:r w:rsidR="00946D48" w:rsidRPr="000F53A0">
        <w:rPr>
          <w:rFonts w:asciiTheme="minorHAnsi" w:hAnsiTheme="minorHAnsi" w:cs="Arial"/>
          <w:lang w:val="bs-Latn-BA"/>
        </w:rPr>
        <w:t>j</w:t>
      </w:r>
      <w:r w:rsidR="00791C56" w:rsidRPr="000F53A0">
        <w:rPr>
          <w:rFonts w:asciiTheme="minorHAnsi" w:hAnsiTheme="minorHAnsi" w:cs="Arial"/>
          <w:lang w:val="bs-Latn-BA"/>
        </w:rPr>
        <w:t>u</w:t>
      </w:r>
      <w:r w:rsidR="007E1B47">
        <w:rPr>
          <w:rFonts w:asciiTheme="minorHAnsi" w:hAnsiTheme="minorHAnsi" w:cs="Arial"/>
          <w:lang w:val="bs-Latn-BA"/>
        </w:rPr>
        <w:t>ni</w:t>
      </w:r>
      <w:r w:rsidRPr="000F53A0">
        <w:rPr>
          <w:rFonts w:asciiTheme="minorHAnsi" w:hAnsiTheme="minorHAnsi" w:cs="Arial"/>
          <w:lang w:val="bs-Latn-BA"/>
        </w:rPr>
        <w:t xml:space="preserve"> 202</w:t>
      </w:r>
      <w:r w:rsidR="007E1B47">
        <w:rPr>
          <w:rFonts w:asciiTheme="minorHAnsi" w:hAnsiTheme="minorHAnsi" w:cs="Arial"/>
          <w:lang w:val="bs-Latn-BA"/>
        </w:rPr>
        <w:t>6</w:t>
      </w:r>
      <w:r w:rsidRPr="000F53A0">
        <w:rPr>
          <w:rFonts w:asciiTheme="minorHAnsi" w:hAnsiTheme="minorHAnsi" w:cs="Arial"/>
          <w:lang w:val="bs-Latn-BA"/>
        </w:rPr>
        <w:t>. godine</w:t>
      </w:r>
    </w:p>
    <w:p w14:paraId="09AE9901" w14:textId="0E6F49E7" w:rsidR="00801E0C" w:rsidRPr="000F53A0" w:rsidRDefault="00801E0C" w:rsidP="00946B99">
      <w:pPr>
        <w:pStyle w:val="ListParagraph"/>
        <w:spacing w:after="0" w:line="240" w:lineRule="auto"/>
        <w:ind w:left="0" w:firstLine="284"/>
        <w:jc w:val="both"/>
        <w:rPr>
          <w:rFonts w:asciiTheme="minorHAnsi" w:hAnsiTheme="minorHAnsi" w:cs="Arial"/>
        </w:rPr>
      </w:pPr>
    </w:p>
    <w:p w14:paraId="11D6EC4B" w14:textId="77777777" w:rsidR="00EA4763" w:rsidRPr="000F53A0" w:rsidRDefault="00EA4763" w:rsidP="00946B99">
      <w:pPr>
        <w:pStyle w:val="ListParagraph"/>
        <w:spacing w:after="0" w:line="240" w:lineRule="auto"/>
        <w:ind w:left="0" w:firstLine="284"/>
        <w:jc w:val="both"/>
        <w:rPr>
          <w:rFonts w:asciiTheme="minorHAnsi" w:hAnsiTheme="minorHAnsi" w:cs="Arial"/>
        </w:rPr>
      </w:pPr>
    </w:p>
    <w:p w14:paraId="45B2D670" w14:textId="723FD056" w:rsidR="0018592E" w:rsidRPr="000F53A0" w:rsidRDefault="0018592E" w:rsidP="00946B99">
      <w:pPr>
        <w:pStyle w:val="ListParagraph"/>
        <w:spacing w:after="0" w:line="240" w:lineRule="auto"/>
        <w:ind w:left="0" w:firstLine="284"/>
        <w:jc w:val="both"/>
        <w:rPr>
          <w:rFonts w:asciiTheme="minorHAnsi" w:hAnsiTheme="minorHAnsi" w:cs="Arial"/>
        </w:rPr>
      </w:pPr>
      <w:r w:rsidRPr="000F53A0">
        <w:rPr>
          <w:rFonts w:asciiTheme="minorHAnsi" w:hAnsiTheme="minorHAnsi" w:cs="Arial"/>
        </w:rPr>
        <w:t xml:space="preserve">A u t o r i   </w:t>
      </w:r>
      <w:r w:rsidR="00EA4763" w:rsidRPr="000F53A0">
        <w:rPr>
          <w:rFonts w:asciiTheme="minorHAnsi" w:hAnsiTheme="minorHAnsi" w:cs="Arial"/>
        </w:rPr>
        <w:t>P r o j e k t n o g   z a d a t k a</w:t>
      </w:r>
      <w:r w:rsidRPr="000F53A0">
        <w:rPr>
          <w:rFonts w:asciiTheme="minorHAnsi" w:hAnsiTheme="minorHAnsi" w:cs="Arial"/>
        </w:rPr>
        <w:t>:</w:t>
      </w:r>
    </w:p>
    <w:p w14:paraId="554A56D2" w14:textId="16E1CC0C" w:rsidR="00EA4763" w:rsidRPr="000F53A0" w:rsidRDefault="00EA4763" w:rsidP="00946B99">
      <w:pPr>
        <w:pStyle w:val="ListParagraph"/>
        <w:spacing w:after="0" w:line="240" w:lineRule="auto"/>
        <w:ind w:left="0" w:firstLine="284"/>
        <w:jc w:val="both"/>
        <w:rPr>
          <w:rFonts w:asciiTheme="minorHAnsi" w:hAnsiTheme="minorHAnsi" w:cs="Arial"/>
        </w:rPr>
      </w:pPr>
    </w:p>
    <w:p w14:paraId="78D94EEA" w14:textId="5F561818" w:rsidR="0018592E" w:rsidRPr="000F53A0" w:rsidRDefault="0018592E" w:rsidP="00946B99">
      <w:pPr>
        <w:pStyle w:val="Header"/>
        <w:tabs>
          <w:tab w:val="right" w:pos="0"/>
        </w:tabs>
        <w:ind w:right="-227"/>
        <w:rPr>
          <w:rFonts w:asciiTheme="minorHAnsi" w:hAnsiTheme="minorHAnsi" w:cs="Arial"/>
          <w:sz w:val="22"/>
          <w:szCs w:val="22"/>
          <w:lang w:val="bs-Latn-BA"/>
        </w:rPr>
      </w:pPr>
    </w:p>
    <w:p w14:paraId="616B8CA4" w14:textId="4D72559E" w:rsidR="008752F1" w:rsidRPr="000F53A0" w:rsidRDefault="008752F1" w:rsidP="00B43434">
      <w:pPr>
        <w:numPr>
          <w:ilvl w:val="0"/>
          <w:numId w:val="3"/>
        </w:numPr>
        <w:spacing w:after="20" w:line="276" w:lineRule="auto"/>
        <w:contextualSpacing/>
        <w:rPr>
          <w:rFonts w:asciiTheme="minorHAnsi" w:hAnsiTheme="minorHAnsi" w:cs="Arial"/>
          <w:sz w:val="22"/>
          <w:szCs w:val="22"/>
          <w:lang w:val="bs-Latn-BA"/>
        </w:rPr>
      </w:pPr>
      <w:r>
        <w:rPr>
          <w:rFonts w:asciiTheme="minorHAnsi" w:hAnsiTheme="minorHAnsi" w:cs="Arial"/>
          <w:sz w:val="22"/>
          <w:szCs w:val="22"/>
          <w:lang w:val="bs-Latn-BA"/>
        </w:rPr>
        <w:t xml:space="preserve">Aida Mujezinović, </w:t>
      </w:r>
      <w:proofErr w:type="spellStart"/>
      <w:r>
        <w:rPr>
          <w:rFonts w:asciiTheme="minorHAnsi" w:hAnsiTheme="minorHAnsi" w:cs="Arial"/>
          <w:sz w:val="22"/>
          <w:szCs w:val="22"/>
          <w:lang w:val="bs-Latn-BA"/>
        </w:rPr>
        <w:t>dipl.ing.el</w:t>
      </w:r>
      <w:proofErr w:type="spellEnd"/>
      <w:r>
        <w:rPr>
          <w:rFonts w:asciiTheme="minorHAnsi" w:hAnsiTheme="minorHAnsi" w:cs="Arial"/>
          <w:sz w:val="22"/>
          <w:szCs w:val="22"/>
          <w:lang w:val="bs-Latn-BA"/>
        </w:rPr>
        <w:t xml:space="preserve">    </w:t>
      </w:r>
      <w:r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>
        <w:rPr>
          <w:rFonts w:asciiTheme="minorHAnsi" w:hAnsiTheme="minorHAnsi" w:cs="Arial"/>
          <w:sz w:val="22"/>
          <w:szCs w:val="22"/>
          <w:lang w:val="bs-Latn-BA"/>
        </w:rPr>
        <w:t xml:space="preserve">               </w:t>
      </w:r>
      <w:r w:rsidRPr="000F53A0">
        <w:rPr>
          <w:rFonts w:asciiTheme="minorHAnsi" w:hAnsiTheme="minorHAnsi" w:cs="Arial"/>
          <w:sz w:val="22"/>
          <w:szCs w:val="22"/>
          <w:lang w:val="bs-Latn-BA"/>
        </w:rPr>
        <w:tab/>
        <w:t>__________________________</w:t>
      </w:r>
    </w:p>
    <w:p w14:paraId="7546A3CF" w14:textId="460916A8" w:rsidR="00927501" w:rsidRPr="00927501" w:rsidRDefault="00927501" w:rsidP="00927501">
      <w:pPr>
        <w:pStyle w:val="ListParagraph"/>
        <w:numPr>
          <w:ilvl w:val="0"/>
          <w:numId w:val="3"/>
        </w:numPr>
        <w:rPr>
          <w:rFonts w:asciiTheme="minorHAnsi" w:eastAsia="Times New Roman" w:hAnsiTheme="minorHAnsi" w:cs="Arial"/>
        </w:rPr>
      </w:pPr>
      <w:r w:rsidRPr="00927501">
        <w:rPr>
          <w:rFonts w:asciiTheme="minorHAnsi" w:hAnsiTheme="minorHAnsi" w:cs="Arial"/>
        </w:rPr>
        <w:t xml:space="preserve">Adis Čolpa, dipl. </w:t>
      </w:r>
      <w:proofErr w:type="spellStart"/>
      <w:r w:rsidRPr="00927501">
        <w:rPr>
          <w:rFonts w:asciiTheme="minorHAnsi" w:hAnsiTheme="minorHAnsi" w:cs="Arial"/>
        </w:rPr>
        <w:t>Ing.građ</w:t>
      </w:r>
      <w:proofErr w:type="spellEnd"/>
      <w:r w:rsidRPr="00927501">
        <w:rPr>
          <w:rFonts w:asciiTheme="minorHAnsi" w:hAnsiTheme="minorHAnsi" w:cs="Arial"/>
        </w:rPr>
        <w:t xml:space="preserve">. </w:t>
      </w:r>
      <w:r>
        <w:rPr>
          <w:rFonts w:asciiTheme="minorHAnsi" w:hAnsiTheme="minorHAnsi" w:cs="Arial"/>
        </w:rPr>
        <w:t xml:space="preserve">                                                     </w:t>
      </w:r>
      <w:r w:rsidRPr="00927501">
        <w:rPr>
          <w:rFonts w:asciiTheme="minorHAnsi" w:eastAsia="Times New Roman" w:hAnsiTheme="minorHAnsi" w:cs="Arial"/>
        </w:rPr>
        <w:t>__________________________</w:t>
      </w:r>
    </w:p>
    <w:p w14:paraId="0107CC12" w14:textId="16CF9198" w:rsidR="00927501" w:rsidRPr="000F53A0" w:rsidRDefault="00927501" w:rsidP="00927501">
      <w:pPr>
        <w:spacing w:after="20" w:line="276" w:lineRule="auto"/>
        <w:ind w:left="720"/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6D47102A" w14:textId="336A34A7" w:rsidR="00946B99" w:rsidRPr="000F53A0" w:rsidRDefault="00946B99" w:rsidP="00D90D83">
      <w:pPr>
        <w:spacing w:after="20" w:line="276" w:lineRule="auto"/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51AC5B2C" w14:textId="77777777" w:rsidR="0018592E" w:rsidRPr="000F53A0" w:rsidRDefault="0018592E" w:rsidP="00946B99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411B5878" w14:textId="2AA2D6CF" w:rsidR="0027284E" w:rsidRPr="000F53A0" w:rsidRDefault="0027284E" w:rsidP="00946B99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4417801E" w14:textId="77777777" w:rsidR="001A1783" w:rsidRPr="000F53A0" w:rsidRDefault="001A1783" w:rsidP="00946B99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66271736" w14:textId="02D3FC48" w:rsidR="00931085" w:rsidRPr="000F53A0" w:rsidRDefault="00623119" w:rsidP="00EA4763">
      <w:pPr>
        <w:ind w:left="4963" w:firstLine="709"/>
        <w:contextualSpacing/>
        <w:rPr>
          <w:rFonts w:asciiTheme="minorHAnsi" w:hAnsiTheme="minorHAnsi" w:cs="Arial"/>
          <w:sz w:val="22"/>
          <w:szCs w:val="22"/>
          <w:lang w:val="bs-Latn-BA"/>
        </w:rPr>
      </w:pPr>
      <w:r w:rsidRPr="000F53A0">
        <w:rPr>
          <w:rFonts w:asciiTheme="minorHAnsi" w:hAnsiTheme="minorHAnsi" w:cs="Arial"/>
          <w:sz w:val="22"/>
          <w:szCs w:val="22"/>
          <w:lang w:val="bs-Latn-BA"/>
        </w:rPr>
        <w:t xml:space="preserve">  </w:t>
      </w:r>
      <w:r w:rsidR="007E1B47">
        <w:rPr>
          <w:rFonts w:asciiTheme="minorHAnsi" w:hAnsiTheme="minorHAnsi" w:cs="Arial"/>
          <w:sz w:val="22"/>
          <w:szCs w:val="22"/>
          <w:lang w:val="bs-Latn-BA"/>
        </w:rPr>
        <w:t xml:space="preserve">    </w:t>
      </w:r>
      <w:r w:rsidR="00931085" w:rsidRPr="000F53A0">
        <w:rPr>
          <w:rFonts w:asciiTheme="minorHAnsi" w:hAnsiTheme="minorHAnsi" w:cs="Arial"/>
          <w:sz w:val="22"/>
          <w:szCs w:val="22"/>
          <w:lang w:val="bs-Latn-BA"/>
        </w:rPr>
        <w:t xml:space="preserve">IZVRŠNI DIREKTOR ID za </w:t>
      </w:r>
      <w:proofErr w:type="spellStart"/>
      <w:r w:rsidR="00931085" w:rsidRPr="000F53A0">
        <w:rPr>
          <w:rFonts w:asciiTheme="minorHAnsi" w:hAnsiTheme="minorHAnsi" w:cs="Arial"/>
          <w:sz w:val="22"/>
          <w:szCs w:val="22"/>
          <w:lang w:val="bs-Latn-BA"/>
        </w:rPr>
        <w:t>TiRS</w:t>
      </w:r>
      <w:proofErr w:type="spellEnd"/>
      <w:r w:rsidR="00A96E46" w:rsidRPr="000F53A0">
        <w:rPr>
          <w:rFonts w:asciiTheme="minorHAnsi" w:hAnsiTheme="minorHAnsi" w:cs="Arial"/>
          <w:sz w:val="22"/>
          <w:szCs w:val="22"/>
          <w:lang w:val="bs-Latn-BA"/>
        </w:rPr>
        <w:t>:</w:t>
      </w:r>
    </w:p>
    <w:p w14:paraId="139E2744" w14:textId="77777777" w:rsidR="00EA4763" w:rsidRPr="000F53A0" w:rsidRDefault="00EA4763" w:rsidP="00A96E46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66AB402D" w14:textId="3037E66D" w:rsidR="00931085" w:rsidRPr="000F53A0" w:rsidRDefault="00931085" w:rsidP="00A96E46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  <w:r w:rsidRPr="000F53A0">
        <w:rPr>
          <w:rFonts w:asciiTheme="minorHAnsi" w:hAnsiTheme="minorHAnsi" w:cs="Arial"/>
          <w:sz w:val="22"/>
          <w:szCs w:val="22"/>
          <w:lang w:val="bs-Latn-BA"/>
        </w:rPr>
        <w:t xml:space="preserve">       </w:t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623119" w:rsidRPr="000F53A0">
        <w:rPr>
          <w:rFonts w:asciiTheme="minorHAnsi" w:hAnsiTheme="minorHAnsi" w:cs="Arial"/>
          <w:sz w:val="22"/>
          <w:szCs w:val="22"/>
          <w:lang w:val="bs-Latn-BA"/>
        </w:rPr>
        <w:t xml:space="preserve">  </w:t>
      </w:r>
      <w:r w:rsidRPr="000F53A0">
        <w:rPr>
          <w:rFonts w:asciiTheme="minorHAnsi" w:hAnsiTheme="minorHAnsi" w:cs="Arial"/>
          <w:sz w:val="22"/>
          <w:szCs w:val="22"/>
          <w:lang w:val="bs-Latn-BA"/>
        </w:rPr>
        <w:t>___________________________</w:t>
      </w:r>
    </w:p>
    <w:p w14:paraId="692099B4" w14:textId="55A74E19" w:rsidR="008D1DD3" w:rsidRPr="000F53A0" w:rsidRDefault="00931085" w:rsidP="001043E4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  <w:r w:rsidRPr="000F53A0">
        <w:rPr>
          <w:rFonts w:asciiTheme="minorHAnsi" w:hAnsiTheme="minorHAnsi" w:cs="Arial"/>
          <w:sz w:val="22"/>
          <w:szCs w:val="22"/>
          <w:lang w:val="bs-Latn-BA"/>
        </w:rPr>
        <w:t xml:space="preserve">    </w:t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558EA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623119" w:rsidRPr="000F53A0">
        <w:rPr>
          <w:rFonts w:asciiTheme="minorHAnsi" w:hAnsiTheme="minorHAnsi" w:cs="Arial"/>
          <w:sz w:val="22"/>
          <w:szCs w:val="22"/>
          <w:lang w:val="bs-Latn-BA"/>
        </w:rPr>
        <w:tab/>
      </w:r>
      <w:r w:rsidR="008752F1">
        <w:rPr>
          <w:rFonts w:asciiTheme="minorHAnsi" w:hAnsiTheme="minorHAnsi" w:cs="Arial"/>
          <w:sz w:val="22"/>
          <w:szCs w:val="22"/>
          <w:lang w:val="bs-Latn-BA"/>
        </w:rPr>
        <w:t xml:space="preserve">     </w:t>
      </w:r>
      <w:proofErr w:type="spellStart"/>
      <w:r w:rsidR="008752F1">
        <w:rPr>
          <w:rFonts w:asciiTheme="minorHAnsi" w:hAnsiTheme="minorHAnsi" w:cs="Arial"/>
          <w:sz w:val="22"/>
          <w:szCs w:val="22"/>
          <w:lang w:val="bs-Latn-BA"/>
        </w:rPr>
        <w:t>m</w:t>
      </w:r>
      <w:r w:rsidR="007E1B47">
        <w:rPr>
          <w:rFonts w:asciiTheme="minorHAnsi" w:hAnsiTheme="minorHAnsi" w:cs="Arial"/>
          <w:sz w:val="22"/>
          <w:szCs w:val="22"/>
          <w:lang w:val="bs-Latn-BA"/>
        </w:rPr>
        <w:t>r</w:t>
      </w:r>
      <w:proofErr w:type="spellEnd"/>
      <w:r w:rsidRPr="000F53A0">
        <w:rPr>
          <w:rFonts w:asciiTheme="minorHAnsi" w:hAnsiTheme="minorHAnsi" w:cs="Arial"/>
          <w:sz w:val="22"/>
          <w:szCs w:val="22"/>
          <w:lang w:val="bs-Latn-BA"/>
        </w:rPr>
        <w:t xml:space="preserve"> </w:t>
      </w:r>
      <w:r w:rsidR="008752F1">
        <w:rPr>
          <w:rFonts w:asciiTheme="minorHAnsi" w:hAnsiTheme="minorHAnsi" w:cs="Arial"/>
          <w:sz w:val="22"/>
          <w:szCs w:val="22"/>
          <w:lang w:val="bs-Latn-BA"/>
        </w:rPr>
        <w:t>Muamer Durić</w:t>
      </w:r>
      <w:r w:rsidRPr="000F53A0">
        <w:rPr>
          <w:rFonts w:asciiTheme="minorHAnsi" w:hAnsiTheme="minorHAnsi" w:cs="Arial"/>
          <w:sz w:val="22"/>
          <w:szCs w:val="22"/>
          <w:lang w:val="bs-Latn-BA"/>
        </w:rPr>
        <w:t xml:space="preserve">, </w:t>
      </w:r>
      <w:proofErr w:type="spellStart"/>
      <w:r w:rsidRPr="000F53A0">
        <w:rPr>
          <w:rFonts w:asciiTheme="minorHAnsi" w:hAnsiTheme="minorHAnsi" w:cs="Arial"/>
          <w:sz w:val="22"/>
          <w:szCs w:val="22"/>
          <w:lang w:val="bs-Latn-BA"/>
        </w:rPr>
        <w:t>dipl.ing.el</w:t>
      </w:r>
      <w:proofErr w:type="spellEnd"/>
      <w:r w:rsidR="001043E4" w:rsidRPr="000F53A0">
        <w:rPr>
          <w:rFonts w:asciiTheme="minorHAnsi" w:hAnsiTheme="minorHAnsi" w:cs="Arial"/>
          <w:sz w:val="22"/>
          <w:szCs w:val="22"/>
          <w:lang w:val="bs-Latn-BA"/>
        </w:rPr>
        <w:t>.</w:t>
      </w:r>
    </w:p>
    <w:p w14:paraId="29885644" w14:textId="77777777" w:rsidR="001043E4" w:rsidRPr="000F53A0" w:rsidRDefault="001043E4" w:rsidP="001043E4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4669E903" w14:textId="77777777" w:rsidR="001043E4" w:rsidRPr="000F53A0" w:rsidRDefault="001043E4" w:rsidP="001043E4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p w14:paraId="65FAABE5" w14:textId="77777777" w:rsidR="001043E4" w:rsidRPr="000F53A0" w:rsidRDefault="001043E4" w:rsidP="001043E4">
      <w:pPr>
        <w:contextualSpacing/>
        <w:rPr>
          <w:rFonts w:asciiTheme="minorHAnsi" w:hAnsiTheme="minorHAnsi" w:cs="Arial"/>
          <w:sz w:val="22"/>
          <w:szCs w:val="22"/>
          <w:lang w:val="bs-Latn-BA"/>
        </w:rPr>
      </w:pPr>
    </w:p>
    <w:sectPr w:rsidR="001043E4" w:rsidRPr="000F53A0" w:rsidSect="00C878E0">
      <w:headerReference w:type="even" r:id="rId16"/>
      <w:headerReference w:type="default" r:id="rId17"/>
      <w:footerReference w:type="default" r:id="rId18"/>
      <w:headerReference w:type="first" r:id="rId19"/>
      <w:pgSz w:w="11907" w:h="16840" w:code="9"/>
      <w:pgMar w:top="1440" w:right="1440" w:bottom="1135" w:left="1440" w:header="340" w:footer="229" w:gutter="0"/>
      <w:pgBorders>
        <w:top w:val="single" w:sz="4" w:space="2" w:color="FF6600"/>
        <w:bottom w:val="single" w:sz="4" w:space="2" w:color="FF660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E2419" w14:textId="77777777" w:rsidR="00B437AD" w:rsidRDefault="00B437AD">
      <w:r>
        <w:separator/>
      </w:r>
    </w:p>
  </w:endnote>
  <w:endnote w:type="continuationSeparator" w:id="0">
    <w:p w14:paraId="354AE89E" w14:textId="77777777" w:rsidR="00B437AD" w:rsidRDefault="00B437AD">
      <w:r>
        <w:continuationSeparator/>
      </w:r>
    </w:p>
  </w:endnote>
  <w:endnote w:type="continuationNotice" w:id="1">
    <w:p w14:paraId="210442C2" w14:textId="77777777" w:rsidR="00B437AD" w:rsidRDefault="00B437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Ericss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50F55" w14:textId="77777777" w:rsidR="00E0695F" w:rsidRDefault="00E0695F" w:rsidP="00E0695F">
    <w:pPr>
      <w:pStyle w:val="Footer"/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</w:pPr>
  </w:p>
  <w:p w14:paraId="38935537" w14:textId="11DACC50" w:rsidR="00E0695F" w:rsidRPr="008E0D12" w:rsidRDefault="00E0695F" w:rsidP="00E0695F">
    <w:pPr>
      <w:pStyle w:val="Footer"/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</w:pPr>
  </w:p>
  <w:p w14:paraId="0EC09C5E" w14:textId="77777777" w:rsidR="00800DF3" w:rsidRPr="00FE380D" w:rsidRDefault="00800DF3" w:rsidP="00800DF3">
    <w:pPr>
      <w:pStyle w:val="Footer"/>
      <w:framePr w:wrap="around" w:vAnchor="text" w:hAnchor="page" w:x="8956" w:y="20"/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</w:pP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t>Strana</w:t>
    </w:r>
    <w:r w:rsidRPr="00FE380D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t xml:space="preserve"> </w:t>
    </w: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</w:rPr>
      <w:fldChar w:fldCharType="begin"/>
    </w:r>
    <w:r w:rsidRPr="00FE380D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instrText xml:space="preserve"> PAGE </w:instrText>
    </w: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</w:rPr>
      <w:fldChar w:fldCharType="separate"/>
    </w:r>
    <w:r w:rsidRPr="00FE380D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t>2</w:t>
    </w: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</w:rPr>
      <w:fldChar w:fldCharType="end"/>
    </w:r>
    <w:r w:rsidRPr="00FE380D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t xml:space="preserve"> od </w:t>
    </w: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</w:rPr>
      <w:fldChar w:fldCharType="begin"/>
    </w:r>
    <w:r w:rsidRPr="00FE380D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instrText xml:space="preserve"> NUMPAGES </w:instrText>
    </w: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</w:rPr>
      <w:fldChar w:fldCharType="separate"/>
    </w:r>
    <w:r w:rsidRPr="00FE380D">
      <w:rPr>
        <w:rStyle w:val="PageNumber"/>
        <w:rFonts w:asciiTheme="minorHAnsi" w:hAnsiTheme="minorHAnsi" w:cs="Arial"/>
        <w:i/>
        <w:color w:val="CC6600"/>
        <w:sz w:val="20"/>
        <w:szCs w:val="20"/>
        <w:lang w:val="bs-Latn-BA"/>
      </w:rPr>
      <w:t>22</w:t>
    </w:r>
    <w:r w:rsidRPr="008E0D12">
      <w:rPr>
        <w:rStyle w:val="PageNumber"/>
        <w:rFonts w:asciiTheme="minorHAnsi" w:hAnsiTheme="minorHAnsi" w:cs="Arial"/>
        <w:i/>
        <w:color w:val="CC6600"/>
        <w:sz w:val="20"/>
        <w:szCs w:val="20"/>
      </w:rPr>
      <w:fldChar w:fldCharType="end"/>
    </w:r>
  </w:p>
  <w:p w14:paraId="0E3B8E0E" w14:textId="5E2FE3AE" w:rsidR="00800DF3" w:rsidRPr="008E0D12" w:rsidRDefault="00800DF3" w:rsidP="00800DF3">
    <w:pPr>
      <w:pStyle w:val="Footer"/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</w:pPr>
    <w:r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 xml:space="preserve">PZ </w:t>
    </w:r>
    <w:r w:rsidRPr="008E0D12"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 xml:space="preserve"> za </w:t>
    </w:r>
    <w:r w:rsidR="00F63453"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>sistem</w:t>
    </w:r>
    <w:r w:rsidR="00BD6E92"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 xml:space="preserve"> off-grid autonomnog</w:t>
    </w:r>
    <w:r w:rsidR="00F63453"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 xml:space="preserve"> hibridnog napajanja</w:t>
    </w:r>
    <w:r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 xml:space="preserve"> </w:t>
    </w:r>
    <w:r w:rsidR="00F63453"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 xml:space="preserve">BS </w:t>
    </w:r>
    <w:r w:rsidR="00BD6E92">
      <w:rPr>
        <w:rFonts w:asciiTheme="minorHAnsi" w:hAnsiTheme="minorHAnsi" w:cs="Arial"/>
        <w:i/>
        <w:noProof/>
        <w:color w:val="CC6600"/>
        <w:sz w:val="20"/>
        <w:szCs w:val="20"/>
        <w:lang w:val="bs-Latn-BA" w:eastAsia="bs-Latn-BA"/>
      </w:rPr>
      <w:t>Sjednica</w:t>
    </w:r>
  </w:p>
  <w:p w14:paraId="769FA8B9" w14:textId="77777777" w:rsidR="00210ECD" w:rsidRDefault="00210E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79487D" w14:textId="77777777" w:rsidR="00B437AD" w:rsidRDefault="00B437AD">
      <w:r>
        <w:separator/>
      </w:r>
    </w:p>
  </w:footnote>
  <w:footnote w:type="continuationSeparator" w:id="0">
    <w:p w14:paraId="3F90EEA2" w14:textId="77777777" w:rsidR="00B437AD" w:rsidRDefault="00B437AD">
      <w:r>
        <w:continuationSeparator/>
      </w:r>
    </w:p>
  </w:footnote>
  <w:footnote w:type="continuationNotice" w:id="1">
    <w:p w14:paraId="73F360D5" w14:textId="77777777" w:rsidR="00B437AD" w:rsidRDefault="00B437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12D72" w14:textId="39B898F3" w:rsidR="00976A5E" w:rsidRDefault="00C878E0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9D07C30" wp14:editId="04D09066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6" name="bjCLFRImageEven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EE08CA" w14:textId="77777777" w:rsidR="00210ECD" w:rsidRDefault="00210EC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9E25F" w14:textId="528959A6" w:rsidR="00C14AB7" w:rsidRDefault="00C878E0" w:rsidP="00C14AB7">
    <w:pPr>
      <w:pStyle w:val="Header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A4114AF" wp14:editId="706B7D55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2" name="bjCLFRImagePrim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AB7">
      <w:rPr>
        <w:rFonts w:ascii="Arial" w:hAnsi="Arial" w:cs="Arial"/>
        <w:i/>
        <w:noProof/>
        <w:sz w:val="20"/>
        <w:lang w:val="en-GB" w:eastAsia="en-GB"/>
      </w:rPr>
      <w:drawing>
        <wp:inline distT="0" distB="0" distL="0" distR="0" wp14:anchorId="7D65B700" wp14:editId="422A8697">
          <wp:extent cx="857250" cy="419100"/>
          <wp:effectExtent l="0" t="0" r="0" b="0"/>
          <wp:docPr id="225" name="Picture 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F32088" w14:textId="77777777" w:rsidR="00210ECD" w:rsidRDefault="00210EC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865A9" w14:textId="040BBE27" w:rsidR="001043E4" w:rsidRDefault="00C878E0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26FAD2D4" wp14:editId="0C0736D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296035" cy="114300"/>
          <wp:effectExtent l="0" t="0" r="0" b="0"/>
          <wp:wrapNone/>
          <wp:docPr id="5" name="bjCLFRImageFirstHeader-d1e23950-a9e5-4a36-bce1-72f0d67ca50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43E4">
      <w:rPr>
        <w:noProof/>
        <w:lang w:val="en-GB" w:eastAsia="en-GB"/>
      </w:rPr>
      <w:drawing>
        <wp:inline distT="0" distB="0" distL="0" distR="0" wp14:anchorId="60631514" wp14:editId="518AA05E">
          <wp:extent cx="4105275" cy="876300"/>
          <wp:effectExtent l="0" t="0" r="9525" b="0"/>
          <wp:docPr id="228" name="Picture 228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00DE75" w14:textId="248F9B60" w:rsidR="001043E4" w:rsidRDefault="00104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5"/>
    <w:multiLevelType w:val="multilevel"/>
    <w:tmpl w:val="A246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  <w:lang w:val="nb-N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5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7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B"/>
    <w:multiLevelType w:val="multilevel"/>
    <w:tmpl w:val="0000000B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9" w15:restartNumberingAfterBreak="0">
    <w:nsid w:val="0000000D"/>
    <w:multiLevelType w:val="multilevel"/>
    <w:tmpl w:val="0000000D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10" w15:restartNumberingAfterBreak="0">
    <w:nsid w:val="0000000E"/>
    <w:multiLevelType w:val="multilevel"/>
    <w:tmpl w:val="0000000E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11" w15:restartNumberingAfterBreak="0">
    <w:nsid w:val="0000000F"/>
    <w:multiLevelType w:val="multilevel"/>
    <w:tmpl w:val="0000000F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12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12"/>
    <w:multiLevelType w:val="multilevel"/>
    <w:tmpl w:val="00000012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14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5"/>
    <w:multiLevelType w:val="multilevel"/>
    <w:tmpl w:val="00000015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17" w15:restartNumberingAfterBreak="0">
    <w:nsid w:val="00000016"/>
    <w:multiLevelType w:val="multilevel"/>
    <w:tmpl w:val="00000016"/>
    <w:lvl w:ilvl="0">
      <w:start w:val="1"/>
      <w:numFmt w:val="bullet"/>
      <w:lvlText w:val=""/>
      <w:lvlJc w:val="left"/>
      <w:pPr>
        <w:tabs>
          <w:tab w:val="num" w:pos="3195"/>
        </w:tabs>
        <w:ind w:left="3195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18" w15:restartNumberingAfterBreak="0">
    <w:nsid w:val="02B20A3B"/>
    <w:multiLevelType w:val="hybridMultilevel"/>
    <w:tmpl w:val="B87CEA2A"/>
    <w:lvl w:ilvl="0" w:tplc="F53249E2">
      <w:numFmt w:val="bullet"/>
      <w:lvlText w:val="-"/>
      <w:lvlJc w:val="left"/>
      <w:pPr>
        <w:ind w:left="3195" w:hanging="360"/>
      </w:pPr>
      <w:rPr>
        <w:rFonts w:ascii="Calibri" w:eastAsia="Times New Roman" w:hAnsi="Calibri" w:cs="Calibri" w:hint="default"/>
      </w:rPr>
    </w:lvl>
    <w:lvl w:ilvl="1" w:tplc="141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9" w15:restartNumberingAfterBreak="0">
    <w:nsid w:val="05D74225"/>
    <w:multiLevelType w:val="hybridMultilevel"/>
    <w:tmpl w:val="74A08C9E"/>
    <w:lvl w:ilvl="0" w:tplc="141A000B">
      <w:start w:val="1"/>
      <w:numFmt w:val="bullet"/>
      <w:lvlText w:val=""/>
      <w:lvlJc w:val="left"/>
      <w:pPr>
        <w:ind w:left="3556" w:hanging="360"/>
      </w:pPr>
      <w:rPr>
        <w:rFonts w:ascii="Wingdings" w:hAnsi="Wingdings" w:hint="default"/>
      </w:rPr>
    </w:lvl>
    <w:lvl w:ilvl="1" w:tplc="141A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20" w15:restartNumberingAfterBreak="0">
    <w:nsid w:val="0CCB71FF"/>
    <w:multiLevelType w:val="multilevel"/>
    <w:tmpl w:val="31667E68"/>
    <w:lvl w:ilvl="0">
      <w:numFmt w:val="bullet"/>
      <w:lvlText w:val="-"/>
      <w:lvlJc w:val="left"/>
      <w:pPr>
        <w:tabs>
          <w:tab w:val="num" w:pos="3195"/>
        </w:tabs>
        <w:ind w:left="319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3555"/>
        </w:tabs>
        <w:ind w:left="355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915"/>
        </w:tabs>
        <w:ind w:left="391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4635"/>
        </w:tabs>
        <w:ind w:left="463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995"/>
        </w:tabs>
        <w:ind w:left="499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5715"/>
        </w:tabs>
        <w:ind w:left="571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6075"/>
        </w:tabs>
        <w:ind w:left="6075" w:hanging="360"/>
      </w:pPr>
      <w:rPr>
        <w:rFonts w:ascii="OpenSymbol" w:hAnsi="OpenSymbol" w:cs="OpenSymbol"/>
      </w:rPr>
    </w:lvl>
  </w:abstractNum>
  <w:abstractNum w:abstractNumId="21" w15:restartNumberingAfterBreak="0">
    <w:nsid w:val="1D7833AD"/>
    <w:multiLevelType w:val="hybridMultilevel"/>
    <w:tmpl w:val="40AA0830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817C36"/>
    <w:multiLevelType w:val="hybridMultilevel"/>
    <w:tmpl w:val="6D94210C"/>
    <w:lvl w:ilvl="0" w:tplc="9EBC3A94">
      <w:numFmt w:val="bullet"/>
      <w:lvlText w:val="-"/>
      <w:lvlJc w:val="left"/>
      <w:pPr>
        <w:ind w:left="3555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3" w15:restartNumberingAfterBreak="0">
    <w:nsid w:val="2C4D473E"/>
    <w:multiLevelType w:val="hybridMultilevel"/>
    <w:tmpl w:val="8D265FB4"/>
    <w:lvl w:ilvl="0" w:tplc="FC723F72">
      <w:start w:val="39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141A0003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4" w15:restartNumberingAfterBreak="0">
    <w:nsid w:val="3F14299F"/>
    <w:multiLevelType w:val="hybridMultilevel"/>
    <w:tmpl w:val="D2D00412"/>
    <w:lvl w:ilvl="0" w:tplc="9EBC3A94">
      <w:numFmt w:val="bullet"/>
      <w:lvlText w:val="-"/>
      <w:lvlJc w:val="left"/>
      <w:pPr>
        <w:ind w:left="3196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5" w15:restartNumberingAfterBreak="0">
    <w:nsid w:val="42230943"/>
    <w:multiLevelType w:val="hybridMultilevel"/>
    <w:tmpl w:val="CD802D00"/>
    <w:lvl w:ilvl="0" w:tplc="141A000F">
      <w:start w:val="1"/>
      <w:numFmt w:val="decimal"/>
      <w:lvlText w:val="%1."/>
      <w:lvlJc w:val="left"/>
      <w:pPr>
        <w:ind w:left="6598" w:hanging="360"/>
      </w:pPr>
    </w:lvl>
    <w:lvl w:ilvl="1" w:tplc="141A0019">
      <w:start w:val="1"/>
      <w:numFmt w:val="lowerLetter"/>
      <w:lvlText w:val="%2."/>
      <w:lvlJc w:val="left"/>
      <w:pPr>
        <w:ind w:left="4842" w:hanging="360"/>
      </w:pPr>
    </w:lvl>
    <w:lvl w:ilvl="2" w:tplc="141A001B" w:tentative="1">
      <w:start w:val="1"/>
      <w:numFmt w:val="lowerRoman"/>
      <w:lvlText w:val="%3."/>
      <w:lvlJc w:val="right"/>
      <w:pPr>
        <w:ind w:left="5562" w:hanging="180"/>
      </w:pPr>
    </w:lvl>
    <w:lvl w:ilvl="3" w:tplc="141A000F" w:tentative="1">
      <w:start w:val="1"/>
      <w:numFmt w:val="decimal"/>
      <w:lvlText w:val="%4."/>
      <w:lvlJc w:val="left"/>
      <w:pPr>
        <w:ind w:left="6282" w:hanging="360"/>
      </w:pPr>
    </w:lvl>
    <w:lvl w:ilvl="4" w:tplc="141A0019" w:tentative="1">
      <w:start w:val="1"/>
      <w:numFmt w:val="lowerLetter"/>
      <w:lvlText w:val="%5."/>
      <w:lvlJc w:val="left"/>
      <w:pPr>
        <w:ind w:left="7002" w:hanging="360"/>
      </w:pPr>
    </w:lvl>
    <w:lvl w:ilvl="5" w:tplc="141A001B" w:tentative="1">
      <w:start w:val="1"/>
      <w:numFmt w:val="lowerRoman"/>
      <w:lvlText w:val="%6."/>
      <w:lvlJc w:val="right"/>
      <w:pPr>
        <w:ind w:left="7722" w:hanging="180"/>
      </w:pPr>
    </w:lvl>
    <w:lvl w:ilvl="6" w:tplc="141A000F" w:tentative="1">
      <w:start w:val="1"/>
      <w:numFmt w:val="decimal"/>
      <w:lvlText w:val="%7."/>
      <w:lvlJc w:val="left"/>
      <w:pPr>
        <w:ind w:left="8442" w:hanging="360"/>
      </w:pPr>
    </w:lvl>
    <w:lvl w:ilvl="7" w:tplc="141A0019" w:tentative="1">
      <w:start w:val="1"/>
      <w:numFmt w:val="lowerLetter"/>
      <w:lvlText w:val="%8."/>
      <w:lvlJc w:val="left"/>
      <w:pPr>
        <w:ind w:left="9162" w:hanging="360"/>
      </w:pPr>
    </w:lvl>
    <w:lvl w:ilvl="8" w:tplc="141A001B" w:tentative="1">
      <w:start w:val="1"/>
      <w:numFmt w:val="lowerRoman"/>
      <w:lvlText w:val="%9."/>
      <w:lvlJc w:val="right"/>
      <w:pPr>
        <w:ind w:left="9882" w:hanging="180"/>
      </w:pPr>
    </w:lvl>
  </w:abstractNum>
  <w:abstractNum w:abstractNumId="26" w15:restartNumberingAfterBreak="0">
    <w:nsid w:val="45E1013E"/>
    <w:multiLevelType w:val="multilevel"/>
    <w:tmpl w:val="A70C27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DDC37F5"/>
    <w:multiLevelType w:val="multilevel"/>
    <w:tmpl w:val="C2B8A23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4FF81C8A"/>
    <w:multiLevelType w:val="multilevel"/>
    <w:tmpl w:val="23A261DE"/>
    <w:lvl w:ilvl="0">
      <w:start w:val="1"/>
      <w:numFmt w:val="decimal"/>
      <w:pStyle w:val="Heading1"/>
      <w:lvlText w:val="%1"/>
      <w:lvlJc w:val="left"/>
      <w:pPr>
        <w:ind w:left="4543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3B05826"/>
    <w:multiLevelType w:val="hybridMultilevel"/>
    <w:tmpl w:val="C5805C9C"/>
    <w:lvl w:ilvl="0" w:tplc="141A000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30" w15:restartNumberingAfterBreak="0">
    <w:nsid w:val="58C2635D"/>
    <w:multiLevelType w:val="hybridMultilevel"/>
    <w:tmpl w:val="A28452BC"/>
    <w:lvl w:ilvl="0" w:tplc="BC826720">
      <w:start w:val="2"/>
      <w:numFmt w:val="bullet"/>
      <w:lvlText w:val="-"/>
      <w:lvlJc w:val="left"/>
      <w:pPr>
        <w:ind w:left="3195" w:hanging="360"/>
      </w:pPr>
      <w:rPr>
        <w:rFonts w:ascii="Calibri" w:eastAsia="Calibri" w:hAnsi="Calibri" w:cs="Calibri" w:hint="default"/>
      </w:rPr>
    </w:lvl>
    <w:lvl w:ilvl="1" w:tplc="141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1" w15:restartNumberingAfterBreak="0">
    <w:nsid w:val="5C3403E9"/>
    <w:multiLevelType w:val="hybridMultilevel"/>
    <w:tmpl w:val="24B6D7C8"/>
    <w:lvl w:ilvl="0" w:tplc="622EF1D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F0D4C"/>
    <w:multiLevelType w:val="hybridMultilevel"/>
    <w:tmpl w:val="7902A96E"/>
    <w:lvl w:ilvl="0" w:tplc="245422C0">
      <w:start w:val="1"/>
      <w:numFmt w:val="decimal"/>
      <w:lvlText w:val="%1."/>
      <w:lvlJc w:val="left"/>
      <w:pPr>
        <w:ind w:left="720" w:hanging="360"/>
      </w:pPr>
      <w:rPr>
        <w:rFonts w:hint="default"/>
        <w:color w:val="FF6600"/>
        <w:sz w:val="28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A1074F"/>
    <w:multiLevelType w:val="hybridMultilevel"/>
    <w:tmpl w:val="24B6D7C8"/>
    <w:lvl w:ilvl="0" w:tplc="622EF1D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434DBB"/>
    <w:multiLevelType w:val="hybridMultilevel"/>
    <w:tmpl w:val="FD36B824"/>
    <w:lvl w:ilvl="0" w:tplc="141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41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41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41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41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41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41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41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41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D840B95"/>
    <w:multiLevelType w:val="hybridMultilevel"/>
    <w:tmpl w:val="0988FAF2"/>
    <w:lvl w:ilvl="0" w:tplc="B9300444">
      <w:start w:val="2"/>
      <w:numFmt w:val="bullet"/>
      <w:lvlText w:val="-"/>
      <w:lvlJc w:val="left"/>
      <w:pPr>
        <w:ind w:left="3195" w:hanging="360"/>
      </w:pPr>
      <w:rPr>
        <w:rFonts w:ascii="Calibri" w:eastAsia="Times New Roman" w:hAnsi="Calibri" w:cs="Calibri" w:hint="default"/>
        <w:b/>
        <w:sz w:val="24"/>
      </w:rPr>
    </w:lvl>
    <w:lvl w:ilvl="1" w:tplc="141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26"/>
  </w:num>
  <w:num w:numId="22">
    <w:abstractNumId w:val="27"/>
  </w:num>
  <w:num w:numId="23">
    <w:abstractNumId w:val="21"/>
  </w:num>
  <w:num w:numId="24">
    <w:abstractNumId w:val="29"/>
  </w:num>
  <w:num w:numId="25">
    <w:abstractNumId w:val="19"/>
  </w:num>
  <w:num w:numId="26">
    <w:abstractNumId w:val="18"/>
  </w:num>
  <w:num w:numId="27">
    <w:abstractNumId w:val="24"/>
  </w:num>
  <w:num w:numId="28">
    <w:abstractNumId w:val="23"/>
  </w:num>
  <w:num w:numId="29">
    <w:abstractNumId w:val="32"/>
  </w:num>
  <w:num w:numId="30">
    <w:abstractNumId w:val="11"/>
  </w:num>
  <w:num w:numId="31">
    <w:abstractNumId w:val="16"/>
  </w:num>
  <w:num w:numId="32">
    <w:abstractNumId w:val="17"/>
  </w:num>
  <w:num w:numId="33">
    <w:abstractNumId w:val="35"/>
  </w:num>
  <w:num w:numId="34">
    <w:abstractNumId w:val="30"/>
  </w:num>
  <w:num w:numId="35">
    <w:abstractNumId w:val="33"/>
  </w:num>
  <w:num w:numId="36">
    <w:abstractNumId w:val="20"/>
  </w:num>
  <w:num w:numId="37">
    <w:abstractNumId w:val="31"/>
  </w:num>
  <w:num w:numId="38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961"/>
    <w:rsid w:val="00001370"/>
    <w:rsid w:val="0000175E"/>
    <w:rsid w:val="0000191D"/>
    <w:rsid w:val="000023A2"/>
    <w:rsid w:val="000031F4"/>
    <w:rsid w:val="000035CA"/>
    <w:rsid w:val="00004CE1"/>
    <w:rsid w:val="00004EE5"/>
    <w:rsid w:val="000059FE"/>
    <w:rsid w:val="000060A7"/>
    <w:rsid w:val="00006BDA"/>
    <w:rsid w:val="0000752E"/>
    <w:rsid w:val="000119A6"/>
    <w:rsid w:val="0001527B"/>
    <w:rsid w:val="000158B1"/>
    <w:rsid w:val="000162A3"/>
    <w:rsid w:val="0001649C"/>
    <w:rsid w:val="00017BEE"/>
    <w:rsid w:val="000204A1"/>
    <w:rsid w:val="00021713"/>
    <w:rsid w:val="00021FB9"/>
    <w:rsid w:val="00024F97"/>
    <w:rsid w:val="00025F7D"/>
    <w:rsid w:val="000268F3"/>
    <w:rsid w:val="00027D15"/>
    <w:rsid w:val="00030E6A"/>
    <w:rsid w:val="000314C9"/>
    <w:rsid w:val="00031DFF"/>
    <w:rsid w:val="00032303"/>
    <w:rsid w:val="00032C86"/>
    <w:rsid w:val="00033D67"/>
    <w:rsid w:val="00033D87"/>
    <w:rsid w:val="000349AC"/>
    <w:rsid w:val="00034DDC"/>
    <w:rsid w:val="00034F8C"/>
    <w:rsid w:val="00035862"/>
    <w:rsid w:val="0003635F"/>
    <w:rsid w:val="000363E7"/>
    <w:rsid w:val="00037328"/>
    <w:rsid w:val="00037F8A"/>
    <w:rsid w:val="00040395"/>
    <w:rsid w:val="00040563"/>
    <w:rsid w:val="000413C5"/>
    <w:rsid w:val="00043200"/>
    <w:rsid w:val="00043473"/>
    <w:rsid w:val="00045879"/>
    <w:rsid w:val="0004598B"/>
    <w:rsid w:val="00046B1F"/>
    <w:rsid w:val="000472FB"/>
    <w:rsid w:val="0004770B"/>
    <w:rsid w:val="00047B65"/>
    <w:rsid w:val="0005081F"/>
    <w:rsid w:val="00051EAF"/>
    <w:rsid w:val="00053093"/>
    <w:rsid w:val="00054283"/>
    <w:rsid w:val="000570D1"/>
    <w:rsid w:val="000602E4"/>
    <w:rsid w:val="0006037C"/>
    <w:rsid w:val="0006114A"/>
    <w:rsid w:val="00061C26"/>
    <w:rsid w:val="00062038"/>
    <w:rsid w:val="00062156"/>
    <w:rsid w:val="00062B36"/>
    <w:rsid w:val="000631AE"/>
    <w:rsid w:val="00063E1D"/>
    <w:rsid w:val="00063FA6"/>
    <w:rsid w:val="000647DE"/>
    <w:rsid w:val="00065FA2"/>
    <w:rsid w:val="00066442"/>
    <w:rsid w:val="00073427"/>
    <w:rsid w:val="00073533"/>
    <w:rsid w:val="00073B03"/>
    <w:rsid w:val="000751EE"/>
    <w:rsid w:val="0007744F"/>
    <w:rsid w:val="0008084B"/>
    <w:rsid w:val="00080F46"/>
    <w:rsid w:val="000811B7"/>
    <w:rsid w:val="00084423"/>
    <w:rsid w:val="0008640B"/>
    <w:rsid w:val="00086D50"/>
    <w:rsid w:val="00092708"/>
    <w:rsid w:val="00092B24"/>
    <w:rsid w:val="00092F54"/>
    <w:rsid w:val="000961ED"/>
    <w:rsid w:val="00096C03"/>
    <w:rsid w:val="00096E4C"/>
    <w:rsid w:val="000A0117"/>
    <w:rsid w:val="000A10E6"/>
    <w:rsid w:val="000A1E4D"/>
    <w:rsid w:val="000A21F6"/>
    <w:rsid w:val="000A2828"/>
    <w:rsid w:val="000A29E0"/>
    <w:rsid w:val="000A5C9B"/>
    <w:rsid w:val="000A70C6"/>
    <w:rsid w:val="000A7E90"/>
    <w:rsid w:val="000B007F"/>
    <w:rsid w:val="000B3840"/>
    <w:rsid w:val="000B3867"/>
    <w:rsid w:val="000B5B92"/>
    <w:rsid w:val="000B7515"/>
    <w:rsid w:val="000C10CD"/>
    <w:rsid w:val="000C3DFC"/>
    <w:rsid w:val="000C5349"/>
    <w:rsid w:val="000C56AF"/>
    <w:rsid w:val="000C700F"/>
    <w:rsid w:val="000D064F"/>
    <w:rsid w:val="000D1C13"/>
    <w:rsid w:val="000D24C9"/>
    <w:rsid w:val="000D2CAE"/>
    <w:rsid w:val="000D2E6B"/>
    <w:rsid w:val="000D4734"/>
    <w:rsid w:val="000D58B1"/>
    <w:rsid w:val="000D7E09"/>
    <w:rsid w:val="000E115D"/>
    <w:rsid w:val="000E217C"/>
    <w:rsid w:val="000E32E1"/>
    <w:rsid w:val="000E38C9"/>
    <w:rsid w:val="000E4506"/>
    <w:rsid w:val="000E455E"/>
    <w:rsid w:val="000E4F2F"/>
    <w:rsid w:val="000E645C"/>
    <w:rsid w:val="000F0CED"/>
    <w:rsid w:val="000F2173"/>
    <w:rsid w:val="000F53A0"/>
    <w:rsid w:val="000F5500"/>
    <w:rsid w:val="000F6209"/>
    <w:rsid w:val="000F7AD4"/>
    <w:rsid w:val="001014BB"/>
    <w:rsid w:val="0010153D"/>
    <w:rsid w:val="00102F4B"/>
    <w:rsid w:val="001043E4"/>
    <w:rsid w:val="00105285"/>
    <w:rsid w:val="001077B7"/>
    <w:rsid w:val="00107B82"/>
    <w:rsid w:val="00107F57"/>
    <w:rsid w:val="00110452"/>
    <w:rsid w:val="001122A8"/>
    <w:rsid w:val="00112778"/>
    <w:rsid w:val="00112FE6"/>
    <w:rsid w:val="00113419"/>
    <w:rsid w:val="00114815"/>
    <w:rsid w:val="00114F64"/>
    <w:rsid w:val="00115249"/>
    <w:rsid w:val="001162AC"/>
    <w:rsid w:val="00117114"/>
    <w:rsid w:val="001200C5"/>
    <w:rsid w:val="00122684"/>
    <w:rsid w:val="00123AA4"/>
    <w:rsid w:val="00123DEA"/>
    <w:rsid w:val="001256E0"/>
    <w:rsid w:val="00126C7F"/>
    <w:rsid w:val="00127B99"/>
    <w:rsid w:val="00127C9F"/>
    <w:rsid w:val="00132241"/>
    <w:rsid w:val="00135316"/>
    <w:rsid w:val="00140471"/>
    <w:rsid w:val="00140856"/>
    <w:rsid w:val="00140C54"/>
    <w:rsid w:val="00140EDF"/>
    <w:rsid w:val="00142DB5"/>
    <w:rsid w:val="00143B53"/>
    <w:rsid w:val="00144063"/>
    <w:rsid w:val="0014414F"/>
    <w:rsid w:val="0014457B"/>
    <w:rsid w:val="00144813"/>
    <w:rsid w:val="00144C60"/>
    <w:rsid w:val="00144FB1"/>
    <w:rsid w:val="00145A4C"/>
    <w:rsid w:val="00145BA6"/>
    <w:rsid w:val="00145D5F"/>
    <w:rsid w:val="0015051C"/>
    <w:rsid w:val="00154525"/>
    <w:rsid w:val="00154654"/>
    <w:rsid w:val="0015476C"/>
    <w:rsid w:val="00154B4A"/>
    <w:rsid w:val="0015573A"/>
    <w:rsid w:val="001606E5"/>
    <w:rsid w:val="00161300"/>
    <w:rsid w:val="001619A3"/>
    <w:rsid w:val="00161F7F"/>
    <w:rsid w:val="00162D5C"/>
    <w:rsid w:val="00164054"/>
    <w:rsid w:val="00164177"/>
    <w:rsid w:val="0016526F"/>
    <w:rsid w:val="00166586"/>
    <w:rsid w:val="0016763E"/>
    <w:rsid w:val="00170370"/>
    <w:rsid w:val="00170B12"/>
    <w:rsid w:val="00171BE6"/>
    <w:rsid w:val="00171FF2"/>
    <w:rsid w:val="00174597"/>
    <w:rsid w:val="001754E3"/>
    <w:rsid w:val="00175749"/>
    <w:rsid w:val="00176ABB"/>
    <w:rsid w:val="001832F7"/>
    <w:rsid w:val="00184464"/>
    <w:rsid w:val="0018489F"/>
    <w:rsid w:val="00185317"/>
    <w:rsid w:val="0018592E"/>
    <w:rsid w:val="001860AA"/>
    <w:rsid w:val="00186579"/>
    <w:rsid w:val="00186EBB"/>
    <w:rsid w:val="00192A04"/>
    <w:rsid w:val="001935E9"/>
    <w:rsid w:val="00195D6A"/>
    <w:rsid w:val="00196BF9"/>
    <w:rsid w:val="00196FED"/>
    <w:rsid w:val="001A02B5"/>
    <w:rsid w:val="001A0828"/>
    <w:rsid w:val="001A1749"/>
    <w:rsid w:val="001A1783"/>
    <w:rsid w:val="001A1DCB"/>
    <w:rsid w:val="001A22D2"/>
    <w:rsid w:val="001A2E78"/>
    <w:rsid w:val="001A3866"/>
    <w:rsid w:val="001A3F38"/>
    <w:rsid w:val="001A4D5D"/>
    <w:rsid w:val="001A762F"/>
    <w:rsid w:val="001B0D16"/>
    <w:rsid w:val="001B10E3"/>
    <w:rsid w:val="001B2869"/>
    <w:rsid w:val="001B2B38"/>
    <w:rsid w:val="001B4851"/>
    <w:rsid w:val="001B5100"/>
    <w:rsid w:val="001B5629"/>
    <w:rsid w:val="001B5ECD"/>
    <w:rsid w:val="001C04A3"/>
    <w:rsid w:val="001C1D7C"/>
    <w:rsid w:val="001C27A1"/>
    <w:rsid w:val="001C354A"/>
    <w:rsid w:val="001C4232"/>
    <w:rsid w:val="001C4A69"/>
    <w:rsid w:val="001C5818"/>
    <w:rsid w:val="001C615F"/>
    <w:rsid w:val="001C6763"/>
    <w:rsid w:val="001D1793"/>
    <w:rsid w:val="001D2025"/>
    <w:rsid w:val="001D2701"/>
    <w:rsid w:val="001D3A59"/>
    <w:rsid w:val="001D3D3F"/>
    <w:rsid w:val="001D3EC4"/>
    <w:rsid w:val="001D4094"/>
    <w:rsid w:val="001D4FC1"/>
    <w:rsid w:val="001D5B19"/>
    <w:rsid w:val="001D7089"/>
    <w:rsid w:val="001D7129"/>
    <w:rsid w:val="001D7A38"/>
    <w:rsid w:val="001E2C1A"/>
    <w:rsid w:val="001E4304"/>
    <w:rsid w:val="001E4A64"/>
    <w:rsid w:val="001E53A0"/>
    <w:rsid w:val="001E54B4"/>
    <w:rsid w:val="001E71AE"/>
    <w:rsid w:val="001F0857"/>
    <w:rsid w:val="001F1044"/>
    <w:rsid w:val="001F1157"/>
    <w:rsid w:val="001F18A6"/>
    <w:rsid w:val="001F1D25"/>
    <w:rsid w:val="001F21BF"/>
    <w:rsid w:val="001F2318"/>
    <w:rsid w:val="001F30E7"/>
    <w:rsid w:val="001F423E"/>
    <w:rsid w:val="001F572D"/>
    <w:rsid w:val="001F7DE7"/>
    <w:rsid w:val="002013E1"/>
    <w:rsid w:val="002013F4"/>
    <w:rsid w:val="0020247A"/>
    <w:rsid w:val="00202AB5"/>
    <w:rsid w:val="00202B87"/>
    <w:rsid w:val="002102B7"/>
    <w:rsid w:val="00210306"/>
    <w:rsid w:val="002108C8"/>
    <w:rsid w:val="00210ECD"/>
    <w:rsid w:val="002141FC"/>
    <w:rsid w:val="00214A0A"/>
    <w:rsid w:val="00214DA1"/>
    <w:rsid w:val="00216FB5"/>
    <w:rsid w:val="00217640"/>
    <w:rsid w:val="0021773F"/>
    <w:rsid w:val="00227BB5"/>
    <w:rsid w:val="00227C51"/>
    <w:rsid w:val="00230A5D"/>
    <w:rsid w:val="002312C3"/>
    <w:rsid w:val="00232EAF"/>
    <w:rsid w:val="00233586"/>
    <w:rsid w:val="0023360F"/>
    <w:rsid w:val="0023568C"/>
    <w:rsid w:val="00235E9B"/>
    <w:rsid w:val="00236CF3"/>
    <w:rsid w:val="00237547"/>
    <w:rsid w:val="0024185B"/>
    <w:rsid w:val="00242107"/>
    <w:rsid w:val="00243687"/>
    <w:rsid w:val="00243A19"/>
    <w:rsid w:val="002449CA"/>
    <w:rsid w:val="0024600E"/>
    <w:rsid w:val="0024631D"/>
    <w:rsid w:val="00247325"/>
    <w:rsid w:val="00250C5B"/>
    <w:rsid w:val="002523D9"/>
    <w:rsid w:val="00253FC3"/>
    <w:rsid w:val="00254062"/>
    <w:rsid w:val="00254BCF"/>
    <w:rsid w:val="00255763"/>
    <w:rsid w:val="00255B62"/>
    <w:rsid w:val="00261C81"/>
    <w:rsid w:val="00262288"/>
    <w:rsid w:val="00267601"/>
    <w:rsid w:val="002702F2"/>
    <w:rsid w:val="00270B97"/>
    <w:rsid w:val="00271FB1"/>
    <w:rsid w:val="0027284E"/>
    <w:rsid w:val="00273040"/>
    <w:rsid w:val="00273A6F"/>
    <w:rsid w:val="00274942"/>
    <w:rsid w:val="0027557A"/>
    <w:rsid w:val="00275C8C"/>
    <w:rsid w:val="002771B6"/>
    <w:rsid w:val="00277400"/>
    <w:rsid w:val="00277C4A"/>
    <w:rsid w:val="00281295"/>
    <w:rsid w:val="0028165B"/>
    <w:rsid w:val="002823C4"/>
    <w:rsid w:val="00282F95"/>
    <w:rsid w:val="0028324B"/>
    <w:rsid w:val="00284C37"/>
    <w:rsid w:val="002907B7"/>
    <w:rsid w:val="00290A89"/>
    <w:rsid w:val="00291CFE"/>
    <w:rsid w:val="00292B50"/>
    <w:rsid w:val="002940B1"/>
    <w:rsid w:val="002941FC"/>
    <w:rsid w:val="002953A0"/>
    <w:rsid w:val="002A0CCC"/>
    <w:rsid w:val="002A16EA"/>
    <w:rsid w:val="002A1E35"/>
    <w:rsid w:val="002A2C9F"/>
    <w:rsid w:val="002A42A6"/>
    <w:rsid w:val="002B2A7E"/>
    <w:rsid w:val="002B3491"/>
    <w:rsid w:val="002B4389"/>
    <w:rsid w:val="002B5133"/>
    <w:rsid w:val="002B68CB"/>
    <w:rsid w:val="002B71DB"/>
    <w:rsid w:val="002B7BB0"/>
    <w:rsid w:val="002C3AEA"/>
    <w:rsid w:val="002C4366"/>
    <w:rsid w:val="002C4433"/>
    <w:rsid w:val="002C44C8"/>
    <w:rsid w:val="002C4780"/>
    <w:rsid w:val="002C7070"/>
    <w:rsid w:val="002D0F31"/>
    <w:rsid w:val="002D15C7"/>
    <w:rsid w:val="002D30C9"/>
    <w:rsid w:val="002D355A"/>
    <w:rsid w:val="002D4144"/>
    <w:rsid w:val="002D743F"/>
    <w:rsid w:val="002D77A5"/>
    <w:rsid w:val="002E01C2"/>
    <w:rsid w:val="002E1776"/>
    <w:rsid w:val="002E3DFE"/>
    <w:rsid w:val="002E3FDD"/>
    <w:rsid w:val="002E4D68"/>
    <w:rsid w:val="002E63C1"/>
    <w:rsid w:val="002E6EEA"/>
    <w:rsid w:val="002E70A8"/>
    <w:rsid w:val="002F0F22"/>
    <w:rsid w:val="002F192C"/>
    <w:rsid w:val="002F2339"/>
    <w:rsid w:val="002F32BC"/>
    <w:rsid w:val="002F76F2"/>
    <w:rsid w:val="002F7AE2"/>
    <w:rsid w:val="002F7FC0"/>
    <w:rsid w:val="00300205"/>
    <w:rsid w:val="00300A9B"/>
    <w:rsid w:val="00302452"/>
    <w:rsid w:val="00302D79"/>
    <w:rsid w:val="0030346D"/>
    <w:rsid w:val="00303684"/>
    <w:rsid w:val="003037CE"/>
    <w:rsid w:val="00304E30"/>
    <w:rsid w:val="00305730"/>
    <w:rsid w:val="0030575F"/>
    <w:rsid w:val="00305DBB"/>
    <w:rsid w:val="00306F72"/>
    <w:rsid w:val="00310687"/>
    <w:rsid w:val="003114E6"/>
    <w:rsid w:val="00311FCD"/>
    <w:rsid w:val="003126CF"/>
    <w:rsid w:val="00314DE2"/>
    <w:rsid w:val="0031501F"/>
    <w:rsid w:val="003161C9"/>
    <w:rsid w:val="00316CE5"/>
    <w:rsid w:val="00317BE9"/>
    <w:rsid w:val="00320020"/>
    <w:rsid w:val="00321501"/>
    <w:rsid w:val="00321F14"/>
    <w:rsid w:val="00322A2B"/>
    <w:rsid w:val="00323BB0"/>
    <w:rsid w:val="00325479"/>
    <w:rsid w:val="003258AE"/>
    <w:rsid w:val="00326DDF"/>
    <w:rsid w:val="003279A8"/>
    <w:rsid w:val="00330ABF"/>
    <w:rsid w:val="00331508"/>
    <w:rsid w:val="003349EF"/>
    <w:rsid w:val="00335B89"/>
    <w:rsid w:val="00337ED3"/>
    <w:rsid w:val="00344953"/>
    <w:rsid w:val="003449EF"/>
    <w:rsid w:val="0034517E"/>
    <w:rsid w:val="003464B5"/>
    <w:rsid w:val="00347534"/>
    <w:rsid w:val="00347579"/>
    <w:rsid w:val="00347E57"/>
    <w:rsid w:val="00350547"/>
    <w:rsid w:val="00350577"/>
    <w:rsid w:val="00350A51"/>
    <w:rsid w:val="00351957"/>
    <w:rsid w:val="00351CE7"/>
    <w:rsid w:val="0035213A"/>
    <w:rsid w:val="00352B0F"/>
    <w:rsid w:val="0035348D"/>
    <w:rsid w:val="00353D94"/>
    <w:rsid w:val="003541F5"/>
    <w:rsid w:val="003558D8"/>
    <w:rsid w:val="00356C57"/>
    <w:rsid w:val="0035727E"/>
    <w:rsid w:val="00357514"/>
    <w:rsid w:val="00357AE6"/>
    <w:rsid w:val="00360392"/>
    <w:rsid w:val="00360F56"/>
    <w:rsid w:val="003649C5"/>
    <w:rsid w:val="00365532"/>
    <w:rsid w:val="003657EF"/>
    <w:rsid w:val="00365A49"/>
    <w:rsid w:val="00370408"/>
    <w:rsid w:val="0037075F"/>
    <w:rsid w:val="00371506"/>
    <w:rsid w:val="003716A0"/>
    <w:rsid w:val="00373C16"/>
    <w:rsid w:val="00374757"/>
    <w:rsid w:val="00375638"/>
    <w:rsid w:val="00375EA8"/>
    <w:rsid w:val="003779C2"/>
    <w:rsid w:val="00381145"/>
    <w:rsid w:val="00381769"/>
    <w:rsid w:val="00383D32"/>
    <w:rsid w:val="00384C34"/>
    <w:rsid w:val="003853FB"/>
    <w:rsid w:val="003874BF"/>
    <w:rsid w:val="00387952"/>
    <w:rsid w:val="00387C88"/>
    <w:rsid w:val="003906EA"/>
    <w:rsid w:val="0039104B"/>
    <w:rsid w:val="003912E2"/>
    <w:rsid w:val="003917AC"/>
    <w:rsid w:val="00391F18"/>
    <w:rsid w:val="00391F63"/>
    <w:rsid w:val="00394D89"/>
    <w:rsid w:val="00395427"/>
    <w:rsid w:val="00395E14"/>
    <w:rsid w:val="00395EC2"/>
    <w:rsid w:val="00397662"/>
    <w:rsid w:val="003A01FC"/>
    <w:rsid w:val="003A0DAC"/>
    <w:rsid w:val="003A1491"/>
    <w:rsid w:val="003A1F02"/>
    <w:rsid w:val="003A28E2"/>
    <w:rsid w:val="003A3E44"/>
    <w:rsid w:val="003A463A"/>
    <w:rsid w:val="003A4C1C"/>
    <w:rsid w:val="003A5308"/>
    <w:rsid w:val="003A5676"/>
    <w:rsid w:val="003A60C0"/>
    <w:rsid w:val="003A66AE"/>
    <w:rsid w:val="003A7208"/>
    <w:rsid w:val="003A773A"/>
    <w:rsid w:val="003A7C6D"/>
    <w:rsid w:val="003B01AD"/>
    <w:rsid w:val="003B0A74"/>
    <w:rsid w:val="003B0B23"/>
    <w:rsid w:val="003B1BDE"/>
    <w:rsid w:val="003B21BF"/>
    <w:rsid w:val="003B23F8"/>
    <w:rsid w:val="003B2826"/>
    <w:rsid w:val="003B2E5C"/>
    <w:rsid w:val="003B3342"/>
    <w:rsid w:val="003B3EC2"/>
    <w:rsid w:val="003B481A"/>
    <w:rsid w:val="003C0563"/>
    <w:rsid w:val="003C1038"/>
    <w:rsid w:val="003C15D4"/>
    <w:rsid w:val="003C380B"/>
    <w:rsid w:val="003C3EAA"/>
    <w:rsid w:val="003C64EA"/>
    <w:rsid w:val="003C67F8"/>
    <w:rsid w:val="003C7AF7"/>
    <w:rsid w:val="003D1CEA"/>
    <w:rsid w:val="003D1EA1"/>
    <w:rsid w:val="003D27EE"/>
    <w:rsid w:val="003D4121"/>
    <w:rsid w:val="003D7045"/>
    <w:rsid w:val="003E128A"/>
    <w:rsid w:val="003E2979"/>
    <w:rsid w:val="003E42CF"/>
    <w:rsid w:val="003E46B0"/>
    <w:rsid w:val="003E5C00"/>
    <w:rsid w:val="003E655B"/>
    <w:rsid w:val="003E66B2"/>
    <w:rsid w:val="003E6CB7"/>
    <w:rsid w:val="003F09E0"/>
    <w:rsid w:val="003F4836"/>
    <w:rsid w:val="003F5EA3"/>
    <w:rsid w:val="003F5FF8"/>
    <w:rsid w:val="003F669D"/>
    <w:rsid w:val="00400533"/>
    <w:rsid w:val="0040199D"/>
    <w:rsid w:val="00401AAB"/>
    <w:rsid w:val="00402091"/>
    <w:rsid w:val="0040241E"/>
    <w:rsid w:val="00402E12"/>
    <w:rsid w:val="00403577"/>
    <w:rsid w:val="004042EF"/>
    <w:rsid w:val="00405634"/>
    <w:rsid w:val="00406B22"/>
    <w:rsid w:val="00406FF7"/>
    <w:rsid w:val="004073B5"/>
    <w:rsid w:val="0040744D"/>
    <w:rsid w:val="00410666"/>
    <w:rsid w:val="00410D24"/>
    <w:rsid w:val="00411495"/>
    <w:rsid w:val="00416050"/>
    <w:rsid w:val="00416457"/>
    <w:rsid w:val="00416611"/>
    <w:rsid w:val="00417261"/>
    <w:rsid w:val="0042124C"/>
    <w:rsid w:val="00423CA5"/>
    <w:rsid w:val="00425AA0"/>
    <w:rsid w:val="00425AE4"/>
    <w:rsid w:val="0042614B"/>
    <w:rsid w:val="0043191F"/>
    <w:rsid w:val="00431D70"/>
    <w:rsid w:val="00431E08"/>
    <w:rsid w:val="00432DF9"/>
    <w:rsid w:val="004349BF"/>
    <w:rsid w:val="004358B8"/>
    <w:rsid w:val="00436394"/>
    <w:rsid w:val="00436A92"/>
    <w:rsid w:val="00436C8B"/>
    <w:rsid w:val="00437896"/>
    <w:rsid w:val="004378CE"/>
    <w:rsid w:val="0044083D"/>
    <w:rsid w:val="004408AA"/>
    <w:rsid w:val="00441BA1"/>
    <w:rsid w:val="00443DA2"/>
    <w:rsid w:val="00444903"/>
    <w:rsid w:val="00444D1C"/>
    <w:rsid w:val="004515F3"/>
    <w:rsid w:val="00453E82"/>
    <w:rsid w:val="00455449"/>
    <w:rsid w:val="0045583A"/>
    <w:rsid w:val="004558BB"/>
    <w:rsid w:val="00456D46"/>
    <w:rsid w:val="0045728F"/>
    <w:rsid w:val="00460454"/>
    <w:rsid w:val="00460876"/>
    <w:rsid w:val="004608A4"/>
    <w:rsid w:val="00460C30"/>
    <w:rsid w:val="00460D27"/>
    <w:rsid w:val="00460EB4"/>
    <w:rsid w:val="00462E17"/>
    <w:rsid w:val="004630AD"/>
    <w:rsid w:val="00465A59"/>
    <w:rsid w:val="004673D4"/>
    <w:rsid w:val="00470BB7"/>
    <w:rsid w:val="00473972"/>
    <w:rsid w:val="00473EDA"/>
    <w:rsid w:val="00474FE7"/>
    <w:rsid w:val="004759C9"/>
    <w:rsid w:val="00476ADD"/>
    <w:rsid w:val="004802EE"/>
    <w:rsid w:val="004806A0"/>
    <w:rsid w:val="00482532"/>
    <w:rsid w:val="00484329"/>
    <w:rsid w:val="00487FD8"/>
    <w:rsid w:val="0049156D"/>
    <w:rsid w:val="00492BD2"/>
    <w:rsid w:val="0049345A"/>
    <w:rsid w:val="00494941"/>
    <w:rsid w:val="00495B28"/>
    <w:rsid w:val="00496056"/>
    <w:rsid w:val="00496B3E"/>
    <w:rsid w:val="00497770"/>
    <w:rsid w:val="004A09AB"/>
    <w:rsid w:val="004A1D7F"/>
    <w:rsid w:val="004A222C"/>
    <w:rsid w:val="004A2F30"/>
    <w:rsid w:val="004A4089"/>
    <w:rsid w:val="004A4274"/>
    <w:rsid w:val="004A502E"/>
    <w:rsid w:val="004A5E82"/>
    <w:rsid w:val="004B00B4"/>
    <w:rsid w:val="004B0572"/>
    <w:rsid w:val="004B2852"/>
    <w:rsid w:val="004B36BF"/>
    <w:rsid w:val="004B6A0D"/>
    <w:rsid w:val="004B73B5"/>
    <w:rsid w:val="004C142B"/>
    <w:rsid w:val="004C24F7"/>
    <w:rsid w:val="004C2F94"/>
    <w:rsid w:val="004C3741"/>
    <w:rsid w:val="004C39F9"/>
    <w:rsid w:val="004C5E89"/>
    <w:rsid w:val="004C70E4"/>
    <w:rsid w:val="004D185E"/>
    <w:rsid w:val="004D530C"/>
    <w:rsid w:val="004D5C8A"/>
    <w:rsid w:val="004D5E6F"/>
    <w:rsid w:val="004D5F59"/>
    <w:rsid w:val="004D6EB5"/>
    <w:rsid w:val="004E008B"/>
    <w:rsid w:val="004E0679"/>
    <w:rsid w:val="004E14CA"/>
    <w:rsid w:val="004E215D"/>
    <w:rsid w:val="004E3C10"/>
    <w:rsid w:val="004E565E"/>
    <w:rsid w:val="004E5D94"/>
    <w:rsid w:val="004E627E"/>
    <w:rsid w:val="004E65D3"/>
    <w:rsid w:val="004E6A8C"/>
    <w:rsid w:val="004E6E48"/>
    <w:rsid w:val="004F0746"/>
    <w:rsid w:val="004F3709"/>
    <w:rsid w:val="004F4848"/>
    <w:rsid w:val="004F53F6"/>
    <w:rsid w:val="004F5C4A"/>
    <w:rsid w:val="004F6360"/>
    <w:rsid w:val="004F68C3"/>
    <w:rsid w:val="004F7DEF"/>
    <w:rsid w:val="005018E5"/>
    <w:rsid w:val="00501A2A"/>
    <w:rsid w:val="00501A67"/>
    <w:rsid w:val="00501B3E"/>
    <w:rsid w:val="005033AF"/>
    <w:rsid w:val="00503F36"/>
    <w:rsid w:val="0050420E"/>
    <w:rsid w:val="005058C1"/>
    <w:rsid w:val="005075DF"/>
    <w:rsid w:val="005108E9"/>
    <w:rsid w:val="00510F84"/>
    <w:rsid w:val="005114CE"/>
    <w:rsid w:val="00512B43"/>
    <w:rsid w:val="00512DBC"/>
    <w:rsid w:val="00514EDE"/>
    <w:rsid w:val="00515574"/>
    <w:rsid w:val="00515FB7"/>
    <w:rsid w:val="00520D52"/>
    <w:rsid w:val="00520E6F"/>
    <w:rsid w:val="005228E0"/>
    <w:rsid w:val="0052450F"/>
    <w:rsid w:val="00524783"/>
    <w:rsid w:val="00525A35"/>
    <w:rsid w:val="00525A84"/>
    <w:rsid w:val="00531165"/>
    <w:rsid w:val="00532903"/>
    <w:rsid w:val="005329B3"/>
    <w:rsid w:val="00533863"/>
    <w:rsid w:val="00535E31"/>
    <w:rsid w:val="00536F86"/>
    <w:rsid w:val="00537577"/>
    <w:rsid w:val="00543EC4"/>
    <w:rsid w:val="00545EE0"/>
    <w:rsid w:val="005478E1"/>
    <w:rsid w:val="0055047A"/>
    <w:rsid w:val="005508B1"/>
    <w:rsid w:val="00552954"/>
    <w:rsid w:val="005544AE"/>
    <w:rsid w:val="00554EDC"/>
    <w:rsid w:val="0055767A"/>
    <w:rsid w:val="00561732"/>
    <w:rsid w:val="005618E4"/>
    <w:rsid w:val="00562307"/>
    <w:rsid w:val="005635AD"/>
    <w:rsid w:val="00563AF0"/>
    <w:rsid w:val="005652BB"/>
    <w:rsid w:val="00565789"/>
    <w:rsid w:val="005657C1"/>
    <w:rsid w:val="00565B6B"/>
    <w:rsid w:val="00567477"/>
    <w:rsid w:val="005728C7"/>
    <w:rsid w:val="005732FC"/>
    <w:rsid w:val="00574764"/>
    <w:rsid w:val="00575E2E"/>
    <w:rsid w:val="005775EA"/>
    <w:rsid w:val="00577AFC"/>
    <w:rsid w:val="005804E0"/>
    <w:rsid w:val="00581540"/>
    <w:rsid w:val="005820BC"/>
    <w:rsid w:val="0058235C"/>
    <w:rsid w:val="0058450F"/>
    <w:rsid w:val="00584864"/>
    <w:rsid w:val="005866E3"/>
    <w:rsid w:val="00586F66"/>
    <w:rsid w:val="00587B79"/>
    <w:rsid w:val="00592439"/>
    <w:rsid w:val="00593102"/>
    <w:rsid w:val="0059333C"/>
    <w:rsid w:val="00593A06"/>
    <w:rsid w:val="00593B30"/>
    <w:rsid w:val="00595616"/>
    <w:rsid w:val="00595891"/>
    <w:rsid w:val="005968E1"/>
    <w:rsid w:val="00597475"/>
    <w:rsid w:val="005A14C1"/>
    <w:rsid w:val="005A1AE4"/>
    <w:rsid w:val="005A29A6"/>
    <w:rsid w:val="005A5D53"/>
    <w:rsid w:val="005A6FA9"/>
    <w:rsid w:val="005A733E"/>
    <w:rsid w:val="005B3432"/>
    <w:rsid w:val="005B42B9"/>
    <w:rsid w:val="005B4745"/>
    <w:rsid w:val="005B573F"/>
    <w:rsid w:val="005B6E6D"/>
    <w:rsid w:val="005B723C"/>
    <w:rsid w:val="005C223E"/>
    <w:rsid w:val="005C5103"/>
    <w:rsid w:val="005C67E5"/>
    <w:rsid w:val="005D09DB"/>
    <w:rsid w:val="005D1069"/>
    <w:rsid w:val="005D14F4"/>
    <w:rsid w:val="005D1B13"/>
    <w:rsid w:val="005D3542"/>
    <w:rsid w:val="005D38EF"/>
    <w:rsid w:val="005D3DE3"/>
    <w:rsid w:val="005D4214"/>
    <w:rsid w:val="005D43C3"/>
    <w:rsid w:val="005D64DC"/>
    <w:rsid w:val="005D6E9C"/>
    <w:rsid w:val="005D7FE7"/>
    <w:rsid w:val="005E02DD"/>
    <w:rsid w:val="005E061A"/>
    <w:rsid w:val="005E0963"/>
    <w:rsid w:val="005E21C8"/>
    <w:rsid w:val="005E3399"/>
    <w:rsid w:val="005E3F8D"/>
    <w:rsid w:val="005E48B1"/>
    <w:rsid w:val="005E661A"/>
    <w:rsid w:val="005E6F9C"/>
    <w:rsid w:val="005E77DF"/>
    <w:rsid w:val="005F0D9D"/>
    <w:rsid w:val="005F2CE7"/>
    <w:rsid w:val="005F4134"/>
    <w:rsid w:val="005F4903"/>
    <w:rsid w:val="005F55ED"/>
    <w:rsid w:val="005F5F6A"/>
    <w:rsid w:val="005F754A"/>
    <w:rsid w:val="0060062A"/>
    <w:rsid w:val="00600AA8"/>
    <w:rsid w:val="0060294F"/>
    <w:rsid w:val="00605B94"/>
    <w:rsid w:val="00606349"/>
    <w:rsid w:val="006068B0"/>
    <w:rsid w:val="00610F51"/>
    <w:rsid w:val="006112B6"/>
    <w:rsid w:val="00611E84"/>
    <w:rsid w:val="006126D2"/>
    <w:rsid w:val="006134FE"/>
    <w:rsid w:val="006135F5"/>
    <w:rsid w:val="00614B26"/>
    <w:rsid w:val="00614D0E"/>
    <w:rsid w:val="00615367"/>
    <w:rsid w:val="00615444"/>
    <w:rsid w:val="00617BE4"/>
    <w:rsid w:val="006200A6"/>
    <w:rsid w:val="00621AE6"/>
    <w:rsid w:val="00621D6F"/>
    <w:rsid w:val="00623119"/>
    <w:rsid w:val="00623DDE"/>
    <w:rsid w:val="00624BA2"/>
    <w:rsid w:val="00624E42"/>
    <w:rsid w:val="00624EB5"/>
    <w:rsid w:val="006263C1"/>
    <w:rsid w:val="00626D43"/>
    <w:rsid w:val="0062722D"/>
    <w:rsid w:val="0063075D"/>
    <w:rsid w:val="00630BB3"/>
    <w:rsid w:val="00631671"/>
    <w:rsid w:val="0063189C"/>
    <w:rsid w:val="006349DB"/>
    <w:rsid w:val="00635B31"/>
    <w:rsid w:val="006361C7"/>
    <w:rsid w:val="00637032"/>
    <w:rsid w:val="00640CB9"/>
    <w:rsid w:val="00640FA5"/>
    <w:rsid w:val="006429B8"/>
    <w:rsid w:val="006432B2"/>
    <w:rsid w:val="006450C6"/>
    <w:rsid w:val="00645C0A"/>
    <w:rsid w:val="00645CC4"/>
    <w:rsid w:val="006470CE"/>
    <w:rsid w:val="0064727C"/>
    <w:rsid w:val="00647E1A"/>
    <w:rsid w:val="00650229"/>
    <w:rsid w:val="00651D76"/>
    <w:rsid w:val="0065229D"/>
    <w:rsid w:val="006522B3"/>
    <w:rsid w:val="00653289"/>
    <w:rsid w:val="00654D69"/>
    <w:rsid w:val="00655488"/>
    <w:rsid w:val="00656675"/>
    <w:rsid w:val="00656B78"/>
    <w:rsid w:val="00657B72"/>
    <w:rsid w:val="006606CC"/>
    <w:rsid w:val="00660A82"/>
    <w:rsid w:val="00661321"/>
    <w:rsid w:val="006614FF"/>
    <w:rsid w:val="0066172E"/>
    <w:rsid w:val="00661D6E"/>
    <w:rsid w:val="00662F43"/>
    <w:rsid w:val="00663694"/>
    <w:rsid w:val="00663FEB"/>
    <w:rsid w:val="00664573"/>
    <w:rsid w:val="00665903"/>
    <w:rsid w:val="006676CD"/>
    <w:rsid w:val="00670DA6"/>
    <w:rsid w:val="00670F19"/>
    <w:rsid w:val="00671884"/>
    <w:rsid w:val="006726C5"/>
    <w:rsid w:val="00673338"/>
    <w:rsid w:val="00676506"/>
    <w:rsid w:val="00677F13"/>
    <w:rsid w:val="0068116C"/>
    <w:rsid w:val="006856BF"/>
    <w:rsid w:val="00685880"/>
    <w:rsid w:val="00686432"/>
    <w:rsid w:val="00690A07"/>
    <w:rsid w:val="00690F16"/>
    <w:rsid w:val="00691286"/>
    <w:rsid w:val="0069163C"/>
    <w:rsid w:val="0069287F"/>
    <w:rsid w:val="006938A9"/>
    <w:rsid w:val="00695C09"/>
    <w:rsid w:val="00695FCA"/>
    <w:rsid w:val="00696F53"/>
    <w:rsid w:val="006A2C2D"/>
    <w:rsid w:val="006A374B"/>
    <w:rsid w:val="006A4CB6"/>
    <w:rsid w:val="006A5203"/>
    <w:rsid w:val="006A7001"/>
    <w:rsid w:val="006A722F"/>
    <w:rsid w:val="006A7A70"/>
    <w:rsid w:val="006B12C4"/>
    <w:rsid w:val="006B138D"/>
    <w:rsid w:val="006B1FDB"/>
    <w:rsid w:val="006B555A"/>
    <w:rsid w:val="006B6861"/>
    <w:rsid w:val="006B69A0"/>
    <w:rsid w:val="006B6E1E"/>
    <w:rsid w:val="006C22BC"/>
    <w:rsid w:val="006C2E66"/>
    <w:rsid w:val="006C35A7"/>
    <w:rsid w:val="006C3E6D"/>
    <w:rsid w:val="006C4736"/>
    <w:rsid w:val="006C51AD"/>
    <w:rsid w:val="006C5419"/>
    <w:rsid w:val="006C6A02"/>
    <w:rsid w:val="006D05D2"/>
    <w:rsid w:val="006D4A08"/>
    <w:rsid w:val="006D59F2"/>
    <w:rsid w:val="006D6CC2"/>
    <w:rsid w:val="006D7FA9"/>
    <w:rsid w:val="006D7FF9"/>
    <w:rsid w:val="006E00BE"/>
    <w:rsid w:val="006E074F"/>
    <w:rsid w:val="006E15AB"/>
    <w:rsid w:val="006E25EB"/>
    <w:rsid w:val="006E35F0"/>
    <w:rsid w:val="006E364D"/>
    <w:rsid w:val="006E3750"/>
    <w:rsid w:val="006E4022"/>
    <w:rsid w:val="006E46C0"/>
    <w:rsid w:val="006E5455"/>
    <w:rsid w:val="006E5710"/>
    <w:rsid w:val="006F186B"/>
    <w:rsid w:val="006F1E79"/>
    <w:rsid w:val="006F1E7C"/>
    <w:rsid w:val="006F26EE"/>
    <w:rsid w:val="006F271B"/>
    <w:rsid w:val="006F2840"/>
    <w:rsid w:val="006F5A08"/>
    <w:rsid w:val="006F689F"/>
    <w:rsid w:val="00701382"/>
    <w:rsid w:val="00701ECF"/>
    <w:rsid w:val="00702882"/>
    <w:rsid w:val="00704459"/>
    <w:rsid w:val="00704529"/>
    <w:rsid w:val="00704CEC"/>
    <w:rsid w:val="00705137"/>
    <w:rsid w:val="0070517E"/>
    <w:rsid w:val="00705ADB"/>
    <w:rsid w:val="00706155"/>
    <w:rsid w:val="00706198"/>
    <w:rsid w:val="00710DC3"/>
    <w:rsid w:val="00711F33"/>
    <w:rsid w:val="00711FD1"/>
    <w:rsid w:val="00713BBA"/>
    <w:rsid w:val="007169F7"/>
    <w:rsid w:val="00720647"/>
    <w:rsid w:val="007214B1"/>
    <w:rsid w:val="007218F7"/>
    <w:rsid w:val="00722A43"/>
    <w:rsid w:val="00724144"/>
    <w:rsid w:val="007248C6"/>
    <w:rsid w:val="00724A7D"/>
    <w:rsid w:val="0072555F"/>
    <w:rsid w:val="00726861"/>
    <w:rsid w:val="00726AD9"/>
    <w:rsid w:val="00726F49"/>
    <w:rsid w:val="00726F8B"/>
    <w:rsid w:val="0072730B"/>
    <w:rsid w:val="00727312"/>
    <w:rsid w:val="00727956"/>
    <w:rsid w:val="00727DE7"/>
    <w:rsid w:val="00731918"/>
    <w:rsid w:val="007322CB"/>
    <w:rsid w:val="00732361"/>
    <w:rsid w:val="0073255B"/>
    <w:rsid w:val="007330DF"/>
    <w:rsid w:val="007344AC"/>
    <w:rsid w:val="007344C7"/>
    <w:rsid w:val="0073489A"/>
    <w:rsid w:val="00735865"/>
    <w:rsid w:val="00735F3B"/>
    <w:rsid w:val="00736378"/>
    <w:rsid w:val="007410F2"/>
    <w:rsid w:val="0074268E"/>
    <w:rsid w:val="00743E16"/>
    <w:rsid w:val="0074416B"/>
    <w:rsid w:val="00744E44"/>
    <w:rsid w:val="00746208"/>
    <w:rsid w:val="00747949"/>
    <w:rsid w:val="00747DD3"/>
    <w:rsid w:val="00750195"/>
    <w:rsid w:val="007510F8"/>
    <w:rsid w:val="0075139B"/>
    <w:rsid w:val="00752FB3"/>
    <w:rsid w:val="00755B3F"/>
    <w:rsid w:val="00756127"/>
    <w:rsid w:val="00760F31"/>
    <w:rsid w:val="00761B7A"/>
    <w:rsid w:val="00761F91"/>
    <w:rsid w:val="00761FF5"/>
    <w:rsid w:val="00763F73"/>
    <w:rsid w:val="0076539E"/>
    <w:rsid w:val="0076702E"/>
    <w:rsid w:val="007719EA"/>
    <w:rsid w:val="00772BD6"/>
    <w:rsid w:val="00773BFA"/>
    <w:rsid w:val="00773ED8"/>
    <w:rsid w:val="00774884"/>
    <w:rsid w:val="007749EF"/>
    <w:rsid w:val="0077676C"/>
    <w:rsid w:val="00776A93"/>
    <w:rsid w:val="00777780"/>
    <w:rsid w:val="00780142"/>
    <w:rsid w:val="00780366"/>
    <w:rsid w:val="0078084D"/>
    <w:rsid w:val="00780FC8"/>
    <w:rsid w:val="007816B8"/>
    <w:rsid w:val="00781CB5"/>
    <w:rsid w:val="007838BD"/>
    <w:rsid w:val="00783AED"/>
    <w:rsid w:val="0078723C"/>
    <w:rsid w:val="007875C0"/>
    <w:rsid w:val="0078776D"/>
    <w:rsid w:val="00790190"/>
    <w:rsid w:val="00790B00"/>
    <w:rsid w:val="00790B71"/>
    <w:rsid w:val="0079120B"/>
    <w:rsid w:val="007912F5"/>
    <w:rsid w:val="00791C56"/>
    <w:rsid w:val="00793BC7"/>
    <w:rsid w:val="00793F01"/>
    <w:rsid w:val="00794E36"/>
    <w:rsid w:val="007953CB"/>
    <w:rsid w:val="007959FB"/>
    <w:rsid w:val="00795B6F"/>
    <w:rsid w:val="00795EFA"/>
    <w:rsid w:val="0079672F"/>
    <w:rsid w:val="00796A97"/>
    <w:rsid w:val="007A51ED"/>
    <w:rsid w:val="007A7939"/>
    <w:rsid w:val="007B01A8"/>
    <w:rsid w:val="007B38CB"/>
    <w:rsid w:val="007B5FBF"/>
    <w:rsid w:val="007B689A"/>
    <w:rsid w:val="007B735A"/>
    <w:rsid w:val="007C02D7"/>
    <w:rsid w:val="007C0794"/>
    <w:rsid w:val="007C0A7B"/>
    <w:rsid w:val="007C1430"/>
    <w:rsid w:val="007C14A4"/>
    <w:rsid w:val="007C17BA"/>
    <w:rsid w:val="007C1F63"/>
    <w:rsid w:val="007C37C6"/>
    <w:rsid w:val="007C6255"/>
    <w:rsid w:val="007C6B80"/>
    <w:rsid w:val="007C7321"/>
    <w:rsid w:val="007C7420"/>
    <w:rsid w:val="007C7A52"/>
    <w:rsid w:val="007D27FE"/>
    <w:rsid w:val="007D45AE"/>
    <w:rsid w:val="007D5729"/>
    <w:rsid w:val="007E03F6"/>
    <w:rsid w:val="007E1B47"/>
    <w:rsid w:val="007E234F"/>
    <w:rsid w:val="007E2B7E"/>
    <w:rsid w:val="007E2D2D"/>
    <w:rsid w:val="007E3555"/>
    <w:rsid w:val="007E47FA"/>
    <w:rsid w:val="007E4B52"/>
    <w:rsid w:val="007E7D56"/>
    <w:rsid w:val="007F0970"/>
    <w:rsid w:val="007F17A2"/>
    <w:rsid w:val="007F226E"/>
    <w:rsid w:val="007F26EE"/>
    <w:rsid w:val="007F37A1"/>
    <w:rsid w:val="007F4511"/>
    <w:rsid w:val="007F46C6"/>
    <w:rsid w:val="007F4E53"/>
    <w:rsid w:val="007F550A"/>
    <w:rsid w:val="007F7A02"/>
    <w:rsid w:val="008006C9"/>
    <w:rsid w:val="00800DF3"/>
    <w:rsid w:val="00801E0C"/>
    <w:rsid w:val="00803095"/>
    <w:rsid w:val="00803557"/>
    <w:rsid w:val="0080422F"/>
    <w:rsid w:val="00804CBD"/>
    <w:rsid w:val="008055F3"/>
    <w:rsid w:val="008061BE"/>
    <w:rsid w:val="00807A17"/>
    <w:rsid w:val="00807E54"/>
    <w:rsid w:val="00810895"/>
    <w:rsid w:val="0081179E"/>
    <w:rsid w:val="0081414D"/>
    <w:rsid w:val="008147D5"/>
    <w:rsid w:val="00815758"/>
    <w:rsid w:val="00817A82"/>
    <w:rsid w:val="00817B46"/>
    <w:rsid w:val="00821EBD"/>
    <w:rsid w:val="00822FA3"/>
    <w:rsid w:val="00823E46"/>
    <w:rsid w:val="008259F4"/>
    <w:rsid w:val="0083314D"/>
    <w:rsid w:val="00833E6A"/>
    <w:rsid w:val="0083568D"/>
    <w:rsid w:val="00836685"/>
    <w:rsid w:val="008408AD"/>
    <w:rsid w:val="00840E38"/>
    <w:rsid w:val="008440B4"/>
    <w:rsid w:val="00844896"/>
    <w:rsid w:val="00844E36"/>
    <w:rsid w:val="00845066"/>
    <w:rsid w:val="00846FA6"/>
    <w:rsid w:val="008515FE"/>
    <w:rsid w:val="00851C5D"/>
    <w:rsid w:val="008523D6"/>
    <w:rsid w:val="008536A3"/>
    <w:rsid w:val="008541ED"/>
    <w:rsid w:val="008541FF"/>
    <w:rsid w:val="008554CC"/>
    <w:rsid w:val="0085576A"/>
    <w:rsid w:val="008558EA"/>
    <w:rsid w:val="00856973"/>
    <w:rsid w:val="00860C18"/>
    <w:rsid w:val="0086125B"/>
    <w:rsid w:val="008624E3"/>
    <w:rsid w:val="00863BC7"/>
    <w:rsid w:val="00864E3C"/>
    <w:rsid w:val="00864FE0"/>
    <w:rsid w:val="00866E3E"/>
    <w:rsid w:val="0087304F"/>
    <w:rsid w:val="00873251"/>
    <w:rsid w:val="008735EF"/>
    <w:rsid w:val="008738FA"/>
    <w:rsid w:val="008752F1"/>
    <w:rsid w:val="008771E7"/>
    <w:rsid w:val="00877270"/>
    <w:rsid w:val="0087730A"/>
    <w:rsid w:val="0087762A"/>
    <w:rsid w:val="00877C16"/>
    <w:rsid w:val="00880718"/>
    <w:rsid w:val="008809C9"/>
    <w:rsid w:val="008871DC"/>
    <w:rsid w:val="0088787F"/>
    <w:rsid w:val="00891AF4"/>
    <w:rsid w:val="00892085"/>
    <w:rsid w:val="0089497D"/>
    <w:rsid w:val="00895201"/>
    <w:rsid w:val="00896C43"/>
    <w:rsid w:val="00896DF9"/>
    <w:rsid w:val="0089710B"/>
    <w:rsid w:val="00897BA1"/>
    <w:rsid w:val="008A00D2"/>
    <w:rsid w:val="008A09FC"/>
    <w:rsid w:val="008A1017"/>
    <w:rsid w:val="008A2ACA"/>
    <w:rsid w:val="008A4274"/>
    <w:rsid w:val="008A494A"/>
    <w:rsid w:val="008A6BB3"/>
    <w:rsid w:val="008A770B"/>
    <w:rsid w:val="008A7ABA"/>
    <w:rsid w:val="008B4951"/>
    <w:rsid w:val="008B5148"/>
    <w:rsid w:val="008B54DE"/>
    <w:rsid w:val="008B5B48"/>
    <w:rsid w:val="008C02CE"/>
    <w:rsid w:val="008C0D89"/>
    <w:rsid w:val="008C17A7"/>
    <w:rsid w:val="008C1E5B"/>
    <w:rsid w:val="008C3DC4"/>
    <w:rsid w:val="008C49DA"/>
    <w:rsid w:val="008C4FA8"/>
    <w:rsid w:val="008C5044"/>
    <w:rsid w:val="008C7C0A"/>
    <w:rsid w:val="008D0755"/>
    <w:rsid w:val="008D1DD3"/>
    <w:rsid w:val="008D31A2"/>
    <w:rsid w:val="008D3577"/>
    <w:rsid w:val="008D3B3B"/>
    <w:rsid w:val="008D3E25"/>
    <w:rsid w:val="008D4A4D"/>
    <w:rsid w:val="008D6B91"/>
    <w:rsid w:val="008E0D12"/>
    <w:rsid w:val="008E112C"/>
    <w:rsid w:val="008E25B3"/>
    <w:rsid w:val="008E3D86"/>
    <w:rsid w:val="008E5B14"/>
    <w:rsid w:val="008E6228"/>
    <w:rsid w:val="008E6C6A"/>
    <w:rsid w:val="008F023E"/>
    <w:rsid w:val="008F0258"/>
    <w:rsid w:val="008F0776"/>
    <w:rsid w:val="008F0E91"/>
    <w:rsid w:val="008F3A15"/>
    <w:rsid w:val="008F4520"/>
    <w:rsid w:val="008F6A22"/>
    <w:rsid w:val="00900BA5"/>
    <w:rsid w:val="009030A4"/>
    <w:rsid w:val="00904808"/>
    <w:rsid w:val="00904F4C"/>
    <w:rsid w:val="00905DD7"/>
    <w:rsid w:val="009116C1"/>
    <w:rsid w:val="00912BCF"/>
    <w:rsid w:val="00912EF8"/>
    <w:rsid w:val="009134BC"/>
    <w:rsid w:val="00915283"/>
    <w:rsid w:val="00916009"/>
    <w:rsid w:val="0091615D"/>
    <w:rsid w:val="00916DF2"/>
    <w:rsid w:val="00917284"/>
    <w:rsid w:val="009177CB"/>
    <w:rsid w:val="009236AE"/>
    <w:rsid w:val="00925387"/>
    <w:rsid w:val="00925C6B"/>
    <w:rsid w:val="00926E04"/>
    <w:rsid w:val="00927501"/>
    <w:rsid w:val="00930472"/>
    <w:rsid w:val="00931085"/>
    <w:rsid w:val="00931F45"/>
    <w:rsid w:val="00932D0E"/>
    <w:rsid w:val="00932E92"/>
    <w:rsid w:val="00933045"/>
    <w:rsid w:val="00933165"/>
    <w:rsid w:val="0093482B"/>
    <w:rsid w:val="009350C4"/>
    <w:rsid w:val="0093541B"/>
    <w:rsid w:val="0093603A"/>
    <w:rsid w:val="00937103"/>
    <w:rsid w:val="00943238"/>
    <w:rsid w:val="00944683"/>
    <w:rsid w:val="00944818"/>
    <w:rsid w:val="00945C77"/>
    <w:rsid w:val="00945FE0"/>
    <w:rsid w:val="0094678B"/>
    <w:rsid w:val="00946B99"/>
    <w:rsid w:val="00946D48"/>
    <w:rsid w:val="00946EC6"/>
    <w:rsid w:val="00952045"/>
    <w:rsid w:val="009527D8"/>
    <w:rsid w:val="0095626D"/>
    <w:rsid w:val="00956C38"/>
    <w:rsid w:val="0095780A"/>
    <w:rsid w:val="0096010A"/>
    <w:rsid w:val="009602D2"/>
    <w:rsid w:val="00961A20"/>
    <w:rsid w:val="00961D4D"/>
    <w:rsid w:val="009651E3"/>
    <w:rsid w:val="009667D6"/>
    <w:rsid w:val="009679E5"/>
    <w:rsid w:val="0097230F"/>
    <w:rsid w:val="009725C4"/>
    <w:rsid w:val="00972C41"/>
    <w:rsid w:val="009738AB"/>
    <w:rsid w:val="00973B3A"/>
    <w:rsid w:val="009743E0"/>
    <w:rsid w:val="00976105"/>
    <w:rsid w:val="00976A5E"/>
    <w:rsid w:val="00976D1A"/>
    <w:rsid w:val="00977BB4"/>
    <w:rsid w:val="00980A5E"/>
    <w:rsid w:val="00980BB9"/>
    <w:rsid w:val="0098235D"/>
    <w:rsid w:val="00982FDA"/>
    <w:rsid w:val="009833D3"/>
    <w:rsid w:val="009840CF"/>
    <w:rsid w:val="009844CC"/>
    <w:rsid w:val="0098729A"/>
    <w:rsid w:val="009923BE"/>
    <w:rsid w:val="00992F09"/>
    <w:rsid w:val="009945BD"/>
    <w:rsid w:val="00996DE5"/>
    <w:rsid w:val="00996FA2"/>
    <w:rsid w:val="009A3D4D"/>
    <w:rsid w:val="009A4EF4"/>
    <w:rsid w:val="009A5048"/>
    <w:rsid w:val="009A6556"/>
    <w:rsid w:val="009A71C3"/>
    <w:rsid w:val="009A72D3"/>
    <w:rsid w:val="009A771A"/>
    <w:rsid w:val="009A78B1"/>
    <w:rsid w:val="009A7931"/>
    <w:rsid w:val="009B1E27"/>
    <w:rsid w:val="009B1E35"/>
    <w:rsid w:val="009B335D"/>
    <w:rsid w:val="009B49A4"/>
    <w:rsid w:val="009B5C54"/>
    <w:rsid w:val="009B670A"/>
    <w:rsid w:val="009C1E2B"/>
    <w:rsid w:val="009C248C"/>
    <w:rsid w:val="009C4E6A"/>
    <w:rsid w:val="009C71A5"/>
    <w:rsid w:val="009D0BEC"/>
    <w:rsid w:val="009D11D6"/>
    <w:rsid w:val="009D1524"/>
    <w:rsid w:val="009D1BB4"/>
    <w:rsid w:val="009D1D94"/>
    <w:rsid w:val="009D21C9"/>
    <w:rsid w:val="009D264E"/>
    <w:rsid w:val="009D2F25"/>
    <w:rsid w:val="009D5B28"/>
    <w:rsid w:val="009D752A"/>
    <w:rsid w:val="009E104C"/>
    <w:rsid w:val="009E1D86"/>
    <w:rsid w:val="009E2006"/>
    <w:rsid w:val="009E2112"/>
    <w:rsid w:val="009E2D20"/>
    <w:rsid w:val="009E2E72"/>
    <w:rsid w:val="009E40D3"/>
    <w:rsid w:val="009E5003"/>
    <w:rsid w:val="009E5813"/>
    <w:rsid w:val="009E5E3A"/>
    <w:rsid w:val="009F0A52"/>
    <w:rsid w:val="009F1078"/>
    <w:rsid w:val="009F2849"/>
    <w:rsid w:val="009F2F6E"/>
    <w:rsid w:val="009F45B8"/>
    <w:rsid w:val="009F4A90"/>
    <w:rsid w:val="009F6BCE"/>
    <w:rsid w:val="009F6C0E"/>
    <w:rsid w:val="00A03326"/>
    <w:rsid w:val="00A04B44"/>
    <w:rsid w:val="00A06573"/>
    <w:rsid w:val="00A10010"/>
    <w:rsid w:val="00A10446"/>
    <w:rsid w:val="00A1109B"/>
    <w:rsid w:val="00A1416B"/>
    <w:rsid w:val="00A146F3"/>
    <w:rsid w:val="00A15D3C"/>
    <w:rsid w:val="00A15E1B"/>
    <w:rsid w:val="00A20B5D"/>
    <w:rsid w:val="00A21CAA"/>
    <w:rsid w:val="00A22CD0"/>
    <w:rsid w:val="00A24129"/>
    <w:rsid w:val="00A24B40"/>
    <w:rsid w:val="00A251F7"/>
    <w:rsid w:val="00A31C1D"/>
    <w:rsid w:val="00A323A4"/>
    <w:rsid w:val="00A35E87"/>
    <w:rsid w:val="00A36099"/>
    <w:rsid w:val="00A37507"/>
    <w:rsid w:val="00A37712"/>
    <w:rsid w:val="00A37EF1"/>
    <w:rsid w:val="00A4252D"/>
    <w:rsid w:val="00A430D6"/>
    <w:rsid w:val="00A43689"/>
    <w:rsid w:val="00A461D9"/>
    <w:rsid w:val="00A46428"/>
    <w:rsid w:val="00A46C59"/>
    <w:rsid w:val="00A46E73"/>
    <w:rsid w:val="00A4754E"/>
    <w:rsid w:val="00A47B45"/>
    <w:rsid w:val="00A50D4E"/>
    <w:rsid w:val="00A51486"/>
    <w:rsid w:val="00A51A08"/>
    <w:rsid w:val="00A521D6"/>
    <w:rsid w:val="00A5233C"/>
    <w:rsid w:val="00A52D3D"/>
    <w:rsid w:val="00A54EF1"/>
    <w:rsid w:val="00A5797F"/>
    <w:rsid w:val="00A629CC"/>
    <w:rsid w:val="00A63406"/>
    <w:rsid w:val="00A63A2A"/>
    <w:rsid w:val="00A64FB2"/>
    <w:rsid w:val="00A65BD2"/>
    <w:rsid w:val="00A65E79"/>
    <w:rsid w:val="00A66E97"/>
    <w:rsid w:val="00A742C9"/>
    <w:rsid w:val="00A758D8"/>
    <w:rsid w:val="00A76496"/>
    <w:rsid w:val="00A767E1"/>
    <w:rsid w:val="00A7681B"/>
    <w:rsid w:val="00A773C8"/>
    <w:rsid w:val="00A7795F"/>
    <w:rsid w:val="00A823C6"/>
    <w:rsid w:val="00A84232"/>
    <w:rsid w:val="00A86C77"/>
    <w:rsid w:val="00A9159A"/>
    <w:rsid w:val="00A91984"/>
    <w:rsid w:val="00A929B1"/>
    <w:rsid w:val="00A938DE"/>
    <w:rsid w:val="00A94953"/>
    <w:rsid w:val="00A96E46"/>
    <w:rsid w:val="00A97105"/>
    <w:rsid w:val="00A97B00"/>
    <w:rsid w:val="00A97ED9"/>
    <w:rsid w:val="00AA28DB"/>
    <w:rsid w:val="00AA34B2"/>
    <w:rsid w:val="00AA44D8"/>
    <w:rsid w:val="00AA64CE"/>
    <w:rsid w:val="00AA7A18"/>
    <w:rsid w:val="00AB0E2C"/>
    <w:rsid w:val="00AB2170"/>
    <w:rsid w:val="00AB2F05"/>
    <w:rsid w:val="00AB4ADF"/>
    <w:rsid w:val="00AB54E3"/>
    <w:rsid w:val="00AB6A00"/>
    <w:rsid w:val="00AC0A23"/>
    <w:rsid w:val="00AC1934"/>
    <w:rsid w:val="00AC19FC"/>
    <w:rsid w:val="00AC2168"/>
    <w:rsid w:val="00AC3908"/>
    <w:rsid w:val="00AC392F"/>
    <w:rsid w:val="00AC3DC0"/>
    <w:rsid w:val="00AC4B06"/>
    <w:rsid w:val="00AC52CB"/>
    <w:rsid w:val="00AC7FD1"/>
    <w:rsid w:val="00AD0B67"/>
    <w:rsid w:val="00AD18FA"/>
    <w:rsid w:val="00AD1B29"/>
    <w:rsid w:val="00AD22FD"/>
    <w:rsid w:val="00AD4CAD"/>
    <w:rsid w:val="00AD6218"/>
    <w:rsid w:val="00AD680D"/>
    <w:rsid w:val="00AD681B"/>
    <w:rsid w:val="00AE0669"/>
    <w:rsid w:val="00AE0D50"/>
    <w:rsid w:val="00AE2879"/>
    <w:rsid w:val="00AE42DE"/>
    <w:rsid w:val="00AE6681"/>
    <w:rsid w:val="00AE66FF"/>
    <w:rsid w:val="00AE715C"/>
    <w:rsid w:val="00AF0E9A"/>
    <w:rsid w:val="00AF4F94"/>
    <w:rsid w:val="00AF5BA0"/>
    <w:rsid w:val="00B00AF7"/>
    <w:rsid w:val="00B01672"/>
    <w:rsid w:val="00B037F0"/>
    <w:rsid w:val="00B04173"/>
    <w:rsid w:val="00B04C80"/>
    <w:rsid w:val="00B05488"/>
    <w:rsid w:val="00B07EC6"/>
    <w:rsid w:val="00B1053F"/>
    <w:rsid w:val="00B107EA"/>
    <w:rsid w:val="00B10C70"/>
    <w:rsid w:val="00B1256F"/>
    <w:rsid w:val="00B13DA1"/>
    <w:rsid w:val="00B15C41"/>
    <w:rsid w:val="00B20125"/>
    <w:rsid w:val="00B20B2B"/>
    <w:rsid w:val="00B21617"/>
    <w:rsid w:val="00B2189B"/>
    <w:rsid w:val="00B241AE"/>
    <w:rsid w:val="00B2444B"/>
    <w:rsid w:val="00B248B3"/>
    <w:rsid w:val="00B24958"/>
    <w:rsid w:val="00B30A78"/>
    <w:rsid w:val="00B30B66"/>
    <w:rsid w:val="00B32223"/>
    <w:rsid w:val="00B3288D"/>
    <w:rsid w:val="00B34386"/>
    <w:rsid w:val="00B367A1"/>
    <w:rsid w:val="00B36937"/>
    <w:rsid w:val="00B3708C"/>
    <w:rsid w:val="00B37B9B"/>
    <w:rsid w:val="00B37BC7"/>
    <w:rsid w:val="00B42586"/>
    <w:rsid w:val="00B42733"/>
    <w:rsid w:val="00B42FF5"/>
    <w:rsid w:val="00B43434"/>
    <w:rsid w:val="00B437AD"/>
    <w:rsid w:val="00B4414B"/>
    <w:rsid w:val="00B44B71"/>
    <w:rsid w:val="00B46533"/>
    <w:rsid w:val="00B466A2"/>
    <w:rsid w:val="00B53675"/>
    <w:rsid w:val="00B53E3F"/>
    <w:rsid w:val="00B53EE4"/>
    <w:rsid w:val="00B55914"/>
    <w:rsid w:val="00B55FF2"/>
    <w:rsid w:val="00B56761"/>
    <w:rsid w:val="00B57E93"/>
    <w:rsid w:val="00B609AF"/>
    <w:rsid w:val="00B614F3"/>
    <w:rsid w:val="00B61B0E"/>
    <w:rsid w:val="00B61B27"/>
    <w:rsid w:val="00B62417"/>
    <w:rsid w:val="00B6324F"/>
    <w:rsid w:val="00B63526"/>
    <w:rsid w:val="00B6377D"/>
    <w:rsid w:val="00B639DA"/>
    <w:rsid w:val="00B63D83"/>
    <w:rsid w:val="00B65A6F"/>
    <w:rsid w:val="00B65ECF"/>
    <w:rsid w:val="00B66052"/>
    <w:rsid w:val="00B66760"/>
    <w:rsid w:val="00B6676C"/>
    <w:rsid w:val="00B67B16"/>
    <w:rsid w:val="00B72120"/>
    <w:rsid w:val="00B7442E"/>
    <w:rsid w:val="00B74664"/>
    <w:rsid w:val="00B74872"/>
    <w:rsid w:val="00B74F43"/>
    <w:rsid w:val="00B7553E"/>
    <w:rsid w:val="00B76076"/>
    <w:rsid w:val="00B80467"/>
    <w:rsid w:val="00B823E3"/>
    <w:rsid w:val="00B82D1B"/>
    <w:rsid w:val="00B839BB"/>
    <w:rsid w:val="00B84474"/>
    <w:rsid w:val="00B850A8"/>
    <w:rsid w:val="00B8529B"/>
    <w:rsid w:val="00B86584"/>
    <w:rsid w:val="00B86603"/>
    <w:rsid w:val="00B86776"/>
    <w:rsid w:val="00B87360"/>
    <w:rsid w:val="00B90048"/>
    <w:rsid w:val="00B91053"/>
    <w:rsid w:val="00B9209E"/>
    <w:rsid w:val="00B92349"/>
    <w:rsid w:val="00B93F92"/>
    <w:rsid w:val="00B965F1"/>
    <w:rsid w:val="00B97464"/>
    <w:rsid w:val="00BA045D"/>
    <w:rsid w:val="00BA0DFF"/>
    <w:rsid w:val="00BA12F8"/>
    <w:rsid w:val="00BA2677"/>
    <w:rsid w:val="00BA2BF7"/>
    <w:rsid w:val="00BA5EA4"/>
    <w:rsid w:val="00BA7C4C"/>
    <w:rsid w:val="00BB017E"/>
    <w:rsid w:val="00BB2048"/>
    <w:rsid w:val="00BB26B4"/>
    <w:rsid w:val="00BB2FD4"/>
    <w:rsid w:val="00BB495D"/>
    <w:rsid w:val="00BB4E52"/>
    <w:rsid w:val="00BB5B23"/>
    <w:rsid w:val="00BC1577"/>
    <w:rsid w:val="00BC21B1"/>
    <w:rsid w:val="00BC21C8"/>
    <w:rsid w:val="00BC2BB4"/>
    <w:rsid w:val="00BC3A55"/>
    <w:rsid w:val="00BC46BD"/>
    <w:rsid w:val="00BC4DE6"/>
    <w:rsid w:val="00BC5C6C"/>
    <w:rsid w:val="00BC624B"/>
    <w:rsid w:val="00BD04C6"/>
    <w:rsid w:val="00BD13DD"/>
    <w:rsid w:val="00BD1E5F"/>
    <w:rsid w:val="00BD1EFA"/>
    <w:rsid w:val="00BD2879"/>
    <w:rsid w:val="00BD46E1"/>
    <w:rsid w:val="00BD4B23"/>
    <w:rsid w:val="00BD5971"/>
    <w:rsid w:val="00BD5D4D"/>
    <w:rsid w:val="00BD6E92"/>
    <w:rsid w:val="00BD7653"/>
    <w:rsid w:val="00BE0746"/>
    <w:rsid w:val="00BE2442"/>
    <w:rsid w:val="00BE321B"/>
    <w:rsid w:val="00BE39A0"/>
    <w:rsid w:val="00BE4B5B"/>
    <w:rsid w:val="00BE56D1"/>
    <w:rsid w:val="00BE5841"/>
    <w:rsid w:val="00BE6020"/>
    <w:rsid w:val="00BE67EC"/>
    <w:rsid w:val="00BE683E"/>
    <w:rsid w:val="00BF04F0"/>
    <w:rsid w:val="00BF1606"/>
    <w:rsid w:val="00BF1791"/>
    <w:rsid w:val="00BF1C18"/>
    <w:rsid w:val="00BF453E"/>
    <w:rsid w:val="00BF5169"/>
    <w:rsid w:val="00BF5B99"/>
    <w:rsid w:val="00BF6E00"/>
    <w:rsid w:val="00C0144F"/>
    <w:rsid w:val="00C028D8"/>
    <w:rsid w:val="00C04DB7"/>
    <w:rsid w:val="00C075CD"/>
    <w:rsid w:val="00C10C27"/>
    <w:rsid w:val="00C117ED"/>
    <w:rsid w:val="00C11DE5"/>
    <w:rsid w:val="00C1250F"/>
    <w:rsid w:val="00C12BA8"/>
    <w:rsid w:val="00C12DDF"/>
    <w:rsid w:val="00C13BFF"/>
    <w:rsid w:val="00C14AB7"/>
    <w:rsid w:val="00C14E21"/>
    <w:rsid w:val="00C151FA"/>
    <w:rsid w:val="00C1548E"/>
    <w:rsid w:val="00C17662"/>
    <w:rsid w:val="00C17D28"/>
    <w:rsid w:val="00C205FC"/>
    <w:rsid w:val="00C21B82"/>
    <w:rsid w:val="00C22259"/>
    <w:rsid w:val="00C24123"/>
    <w:rsid w:val="00C244C0"/>
    <w:rsid w:val="00C24F51"/>
    <w:rsid w:val="00C2631D"/>
    <w:rsid w:val="00C268A1"/>
    <w:rsid w:val="00C26C8E"/>
    <w:rsid w:val="00C30A39"/>
    <w:rsid w:val="00C3160A"/>
    <w:rsid w:val="00C32657"/>
    <w:rsid w:val="00C3395F"/>
    <w:rsid w:val="00C3485D"/>
    <w:rsid w:val="00C36817"/>
    <w:rsid w:val="00C411B7"/>
    <w:rsid w:val="00C41EF1"/>
    <w:rsid w:val="00C41FDC"/>
    <w:rsid w:val="00C424E8"/>
    <w:rsid w:val="00C426BC"/>
    <w:rsid w:val="00C44377"/>
    <w:rsid w:val="00C4441F"/>
    <w:rsid w:val="00C44F0E"/>
    <w:rsid w:val="00C44FC1"/>
    <w:rsid w:val="00C455EA"/>
    <w:rsid w:val="00C479A6"/>
    <w:rsid w:val="00C47EFA"/>
    <w:rsid w:val="00C50AF4"/>
    <w:rsid w:val="00C50DA0"/>
    <w:rsid w:val="00C523F5"/>
    <w:rsid w:val="00C53880"/>
    <w:rsid w:val="00C53A8C"/>
    <w:rsid w:val="00C53C95"/>
    <w:rsid w:val="00C54140"/>
    <w:rsid w:val="00C54746"/>
    <w:rsid w:val="00C55903"/>
    <w:rsid w:val="00C57DEB"/>
    <w:rsid w:val="00C6090D"/>
    <w:rsid w:val="00C62198"/>
    <w:rsid w:val="00C625DE"/>
    <w:rsid w:val="00C6322F"/>
    <w:rsid w:val="00C63A7C"/>
    <w:rsid w:val="00C6586E"/>
    <w:rsid w:val="00C663A4"/>
    <w:rsid w:val="00C67C30"/>
    <w:rsid w:val="00C71813"/>
    <w:rsid w:val="00C74B9F"/>
    <w:rsid w:val="00C75F79"/>
    <w:rsid w:val="00C76E08"/>
    <w:rsid w:val="00C77E1A"/>
    <w:rsid w:val="00C8024B"/>
    <w:rsid w:val="00C804BA"/>
    <w:rsid w:val="00C80D98"/>
    <w:rsid w:val="00C815BA"/>
    <w:rsid w:val="00C824F2"/>
    <w:rsid w:val="00C83697"/>
    <w:rsid w:val="00C84023"/>
    <w:rsid w:val="00C84AF9"/>
    <w:rsid w:val="00C85849"/>
    <w:rsid w:val="00C858E1"/>
    <w:rsid w:val="00C86B2F"/>
    <w:rsid w:val="00C878E0"/>
    <w:rsid w:val="00C904CD"/>
    <w:rsid w:val="00C90A45"/>
    <w:rsid w:val="00C93498"/>
    <w:rsid w:val="00C94DE6"/>
    <w:rsid w:val="00C96ABF"/>
    <w:rsid w:val="00C96E06"/>
    <w:rsid w:val="00C977EF"/>
    <w:rsid w:val="00C97C6A"/>
    <w:rsid w:val="00C97CA0"/>
    <w:rsid w:val="00CA2169"/>
    <w:rsid w:val="00CA25A1"/>
    <w:rsid w:val="00CA2A11"/>
    <w:rsid w:val="00CA3B8D"/>
    <w:rsid w:val="00CA41A7"/>
    <w:rsid w:val="00CA67D9"/>
    <w:rsid w:val="00CA6DE4"/>
    <w:rsid w:val="00CA76F1"/>
    <w:rsid w:val="00CB0BA3"/>
    <w:rsid w:val="00CB1944"/>
    <w:rsid w:val="00CB1E9F"/>
    <w:rsid w:val="00CB2DCF"/>
    <w:rsid w:val="00CB513B"/>
    <w:rsid w:val="00CB5189"/>
    <w:rsid w:val="00CB6E5A"/>
    <w:rsid w:val="00CB78D8"/>
    <w:rsid w:val="00CC1AFF"/>
    <w:rsid w:val="00CC23A1"/>
    <w:rsid w:val="00CC3425"/>
    <w:rsid w:val="00CC5CC6"/>
    <w:rsid w:val="00CD0104"/>
    <w:rsid w:val="00CD0C64"/>
    <w:rsid w:val="00CD10FE"/>
    <w:rsid w:val="00CD2481"/>
    <w:rsid w:val="00CD3AEE"/>
    <w:rsid w:val="00CD3EED"/>
    <w:rsid w:val="00CD4C8E"/>
    <w:rsid w:val="00CD4EC1"/>
    <w:rsid w:val="00CD5D03"/>
    <w:rsid w:val="00CD664D"/>
    <w:rsid w:val="00CD76B5"/>
    <w:rsid w:val="00CE0E7D"/>
    <w:rsid w:val="00CE1748"/>
    <w:rsid w:val="00CE305B"/>
    <w:rsid w:val="00CE3D08"/>
    <w:rsid w:val="00CE4281"/>
    <w:rsid w:val="00CE457D"/>
    <w:rsid w:val="00CE4DEB"/>
    <w:rsid w:val="00CE553D"/>
    <w:rsid w:val="00CE5990"/>
    <w:rsid w:val="00CE5A0C"/>
    <w:rsid w:val="00CE72FC"/>
    <w:rsid w:val="00CE7399"/>
    <w:rsid w:val="00CE7AE9"/>
    <w:rsid w:val="00CF19F1"/>
    <w:rsid w:val="00CF3F20"/>
    <w:rsid w:val="00CF5697"/>
    <w:rsid w:val="00CF5B78"/>
    <w:rsid w:val="00CF6015"/>
    <w:rsid w:val="00CF6E0A"/>
    <w:rsid w:val="00D04173"/>
    <w:rsid w:val="00D0434A"/>
    <w:rsid w:val="00D04BEF"/>
    <w:rsid w:val="00D06AE5"/>
    <w:rsid w:val="00D06B5F"/>
    <w:rsid w:val="00D06BCF"/>
    <w:rsid w:val="00D06D6C"/>
    <w:rsid w:val="00D07093"/>
    <w:rsid w:val="00D12A81"/>
    <w:rsid w:val="00D14017"/>
    <w:rsid w:val="00D1518C"/>
    <w:rsid w:val="00D1522B"/>
    <w:rsid w:val="00D16630"/>
    <w:rsid w:val="00D16BDE"/>
    <w:rsid w:val="00D17ACA"/>
    <w:rsid w:val="00D209F5"/>
    <w:rsid w:val="00D20C5B"/>
    <w:rsid w:val="00D21BC5"/>
    <w:rsid w:val="00D228F0"/>
    <w:rsid w:val="00D25042"/>
    <w:rsid w:val="00D25205"/>
    <w:rsid w:val="00D27F90"/>
    <w:rsid w:val="00D3118B"/>
    <w:rsid w:val="00D3124D"/>
    <w:rsid w:val="00D32A7C"/>
    <w:rsid w:val="00D3343A"/>
    <w:rsid w:val="00D33791"/>
    <w:rsid w:val="00D36BE3"/>
    <w:rsid w:val="00D36CA2"/>
    <w:rsid w:val="00D37F3A"/>
    <w:rsid w:val="00D408AB"/>
    <w:rsid w:val="00D40DC5"/>
    <w:rsid w:val="00D42E7C"/>
    <w:rsid w:val="00D43790"/>
    <w:rsid w:val="00D447B8"/>
    <w:rsid w:val="00D44A6C"/>
    <w:rsid w:val="00D4643A"/>
    <w:rsid w:val="00D46622"/>
    <w:rsid w:val="00D47218"/>
    <w:rsid w:val="00D472C5"/>
    <w:rsid w:val="00D47973"/>
    <w:rsid w:val="00D51629"/>
    <w:rsid w:val="00D51CB2"/>
    <w:rsid w:val="00D51D86"/>
    <w:rsid w:val="00D525E6"/>
    <w:rsid w:val="00D53031"/>
    <w:rsid w:val="00D572FF"/>
    <w:rsid w:val="00D579B7"/>
    <w:rsid w:val="00D57D06"/>
    <w:rsid w:val="00D617D3"/>
    <w:rsid w:val="00D65272"/>
    <w:rsid w:val="00D65BD7"/>
    <w:rsid w:val="00D66959"/>
    <w:rsid w:val="00D709D1"/>
    <w:rsid w:val="00D715CA"/>
    <w:rsid w:val="00D73EF9"/>
    <w:rsid w:val="00D7437E"/>
    <w:rsid w:val="00D76C94"/>
    <w:rsid w:val="00D8021A"/>
    <w:rsid w:val="00D80858"/>
    <w:rsid w:val="00D80AFF"/>
    <w:rsid w:val="00D82167"/>
    <w:rsid w:val="00D8363B"/>
    <w:rsid w:val="00D84A2B"/>
    <w:rsid w:val="00D85AFA"/>
    <w:rsid w:val="00D85B2F"/>
    <w:rsid w:val="00D878C6"/>
    <w:rsid w:val="00D90C15"/>
    <w:rsid w:val="00D90D83"/>
    <w:rsid w:val="00D91E74"/>
    <w:rsid w:val="00D92553"/>
    <w:rsid w:val="00D94B9A"/>
    <w:rsid w:val="00D95F8E"/>
    <w:rsid w:val="00DA01CC"/>
    <w:rsid w:val="00DA061A"/>
    <w:rsid w:val="00DA0F9B"/>
    <w:rsid w:val="00DA1863"/>
    <w:rsid w:val="00DA56AB"/>
    <w:rsid w:val="00DA56E7"/>
    <w:rsid w:val="00DA5A8F"/>
    <w:rsid w:val="00DA5B22"/>
    <w:rsid w:val="00DA5B6C"/>
    <w:rsid w:val="00DA6D16"/>
    <w:rsid w:val="00DA6E65"/>
    <w:rsid w:val="00DB2B49"/>
    <w:rsid w:val="00DB3E8B"/>
    <w:rsid w:val="00DB3EEB"/>
    <w:rsid w:val="00DB54F7"/>
    <w:rsid w:val="00DB5980"/>
    <w:rsid w:val="00DB5A33"/>
    <w:rsid w:val="00DB66B1"/>
    <w:rsid w:val="00DB66DC"/>
    <w:rsid w:val="00DB7362"/>
    <w:rsid w:val="00DC1CD3"/>
    <w:rsid w:val="00DC3634"/>
    <w:rsid w:val="00DC7D01"/>
    <w:rsid w:val="00DD16D1"/>
    <w:rsid w:val="00DD22B2"/>
    <w:rsid w:val="00DD28D8"/>
    <w:rsid w:val="00DD4D57"/>
    <w:rsid w:val="00DD5122"/>
    <w:rsid w:val="00DD631E"/>
    <w:rsid w:val="00DD678B"/>
    <w:rsid w:val="00DE1E24"/>
    <w:rsid w:val="00DE2D95"/>
    <w:rsid w:val="00DE39BA"/>
    <w:rsid w:val="00DE4EA5"/>
    <w:rsid w:val="00DE70FE"/>
    <w:rsid w:val="00DE7C76"/>
    <w:rsid w:val="00DF2851"/>
    <w:rsid w:val="00DF2DDE"/>
    <w:rsid w:val="00DF4EA1"/>
    <w:rsid w:val="00DF53B4"/>
    <w:rsid w:val="00DF5425"/>
    <w:rsid w:val="00DF5A50"/>
    <w:rsid w:val="00E00315"/>
    <w:rsid w:val="00E007D1"/>
    <w:rsid w:val="00E01C86"/>
    <w:rsid w:val="00E02A34"/>
    <w:rsid w:val="00E03359"/>
    <w:rsid w:val="00E04674"/>
    <w:rsid w:val="00E051A9"/>
    <w:rsid w:val="00E05DE4"/>
    <w:rsid w:val="00E0695F"/>
    <w:rsid w:val="00E06AE2"/>
    <w:rsid w:val="00E0764D"/>
    <w:rsid w:val="00E07FEE"/>
    <w:rsid w:val="00E11CD6"/>
    <w:rsid w:val="00E12213"/>
    <w:rsid w:val="00E12524"/>
    <w:rsid w:val="00E13296"/>
    <w:rsid w:val="00E1516C"/>
    <w:rsid w:val="00E15D7C"/>
    <w:rsid w:val="00E207FD"/>
    <w:rsid w:val="00E20B0D"/>
    <w:rsid w:val="00E22D90"/>
    <w:rsid w:val="00E23C5A"/>
    <w:rsid w:val="00E23EDD"/>
    <w:rsid w:val="00E24392"/>
    <w:rsid w:val="00E24F33"/>
    <w:rsid w:val="00E263D2"/>
    <w:rsid w:val="00E275A0"/>
    <w:rsid w:val="00E27DCF"/>
    <w:rsid w:val="00E30F2F"/>
    <w:rsid w:val="00E32A23"/>
    <w:rsid w:val="00E333A7"/>
    <w:rsid w:val="00E40C69"/>
    <w:rsid w:val="00E40FDF"/>
    <w:rsid w:val="00E4107F"/>
    <w:rsid w:val="00E419A3"/>
    <w:rsid w:val="00E43668"/>
    <w:rsid w:val="00E44F5F"/>
    <w:rsid w:val="00E4601F"/>
    <w:rsid w:val="00E470B4"/>
    <w:rsid w:val="00E520B5"/>
    <w:rsid w:val="00E540BB"/>
    <w:rsid w:val="00E55ECB"/>
    <w:rsid w:val="00E5610D"/>
    <w:rsid w:val="00E56AF7"/>
    <w:rsid w:val="00E6086F"/>
    <w:rsid w:val="00E60AC0"/>
    <w:rsid w:val="00E60EEF"/>
    <w:rsid w:val="00E60FE5"/>
    <w:rsid w:val="00E615D0"/>
    <w:rsid w:val="00E628BF"/>
    <w:rsid w:val="00E67E04"/>
    <w:rsid w:val="00E70E4B"/>
    <w:rsid w:val="00E71F23"/>
    <w:rsid w:val="00E725AE"/>
    <w:rsid w:val="00E72BAF"/>
    <w:rsid w:val="00E73617"/>
    <w:rsid w:val="00E73F17"/>
    <w:rsid w:val="00E740BE"/>
    <w:rsid w:val="00E759B6"/>
    <w:rsid w:val="00E76BA8"/>
    <w:rsid w:val="00E81C8F"/>
    <w:rsid w:val="00E83210"/>
    <w:rsid w:val="00E847CD"/>
    <w:rsid w:val="00E84987"/>
    <w:rsid w:val="00E857C8"/>
    <w:rsid w:val="00E8617F"/>
    <w:rsid w:val="00E86D57"/>
    <w:rsid w:val="00E90377"/>
    <w:rsid w:val="00E919D2"/>
    <w:rsid w:val="00E92391"/>
    <w:rsid w:val="00E926D8"/>
    <w:rsid w:val="00E946DE"/>
    <w:rsid w:val="00E94AC1"/>
    <w:rsid w:val="00E94C01"/>
    <w:rsid w:val="00E957DE"/>
    <w:rsid w:val="00E95990"/>
    <w:rsid w:val="00E9658B"/>
    <w:rsid w:val="00EA0C96"/>
    <w:rsid w:val="00EA0E31"/>
    <w:rsid w:val="00EA31B2"/>
    <w:rsid w:val="00EA4763"/>
    <w:rsid w:val="00EB1E4A"/>
    <w:rsid w:val="00EB57C5"/>
    <w:rsid w:val="00EB71A8"/>
    <w:rsid w:val="00EB7C9E"/>
    <w:rsid w:val="00EC0D5D"/>
    <w:rsid w:val="00EC4C65"/>
    <w:rsid w:val="00EC578E"/>
    <w:rsid w:val="00EC5B51"/>
    <w:rsid w:val="00EC61A1"/>
    <w:rsid w:val="00EC65E3"/>
    <w:rsid w:val="00EC690D"/>
    <w:rsid w:val="00EC6BD9"/>
    <w:rsid w:val="00EC756E"/>
    <w:rsid w:val="00ED021B"/>
    <w:rsid w:val="00ED0F2F"/>
    <w:rsid w:val="00ED17EE"/>
    <w:rsid w:val="00ED5C16"/>
    <w:rsid w:val="00ED7916"/>
    <w:rsid w:val="00EE05E7"/>
    <w:rsid w:val="00EE1116"/>
    <w:rsid w:val="00EE22B9"/>
    <w:rsid w:val="00EE2FF8"/>
    <w:rsid w:val="00EE6477"/>
    <w:rsid w:val="00EE73FC"/>
    <w:rsid w:val="00EE7515"/>
    <w:rsid w:val="00EF01A6"/>
    <w:rsid w:val="00EF020F"/>
    <w:rsid w:val="00EF0868"/>
    <w:rsid w:val="00EF0D38"/>
    <w:rsid w:val="00EF0E52"/>
    <w:rsid w:val="00EF0E5F"/>
    <w:rsid w:val="00EF1116"/>
    <w:rsid w:val="00EF18C9"/>
    <w:rsid w:val="00EF3E7C"/>
    <w:rsid w:val="00EF42F4"/>
    <w:rsid w:val="00EF537A"/>
    <w:rsid w:val="00EF6E7F"/>
    <w:rsid w:val="00EF70DC"/>
    <w:rsid w:val="00EF7777"/>
    <w:rsid w:val="00EF7961"/>
    <w:rsid w:val="00F0051E"/>
    <w:rsid w:val="00F00C5B"/>
    <w:rsid w:val="00F0120A"/>
    <w:rsid w:val="00F0146A"/>
    <w:rsid w:val="00F0340C"/>
    <w:rsid w:val="00F03FD6"/>
    <w:rsid w:val="00F0457A"/>
    <w:rsid w:val="00F05E42"/>
    <w:rsid w:val="00F0633D"/>
    <w:rsid w:val="00F07084"/>
    <w:rsid w:val="00F10631"/>
    <w:rsid w:val="00F109ED"/>
    <w:rsid w:val="00F1173F"/>
    <w:rsid w:val="00F12D44"/>
    <w:rsid w:val="00F130EC"/>
    <w:rsid w:val="00F14324"/>
    <w:rsid w:val="00F144DE"/>
    <w:rsid w:val="00F206C6"/>
    <w:rsid w:val="00F20B9E"/>
    <w:rsid w:val="00F20BB4"/>
    <w:rsid w:val="00F21FB1"/>
    <w:rsid w:val="00F230E2"/>
    <w:rsid w:val="00F23523"/>
    <w:rsid w:val="00F238F0"/>
    <w:rsid w:val="00F23C41"/>
    <w:rsid w:val="00F23FF4"/>
    <w:rsid w:val="00F24CE5"/>
    <w:rsid w:val="00F25085"/>
    <w:rsid w:val="00F25F8D"/>
    <w:rsid w:val="00F26703"/>
    <w:rsid w:val="00F26CD9"/>
    <w:rsid w:val="00F31D84"/>
    <w:rsid w:val="00F31EF3"/>
    <w:rsid w:val="00F32C25"/>
    <w:rsid w:val="00F33F9B"/>
    <w:rsid w:val="00F35287"/>
    <w:rsid w:val="00F37A4F"/>
    <w:rsid w:val="00F4373D"/>
    <w:rsid w:val="00F43F0F"/>
    <w:rsid w:val="00F45B8C"/>
    <w:rsid w:val="00F47A1B"/>
    <w:rsid w:val="00F47B1D"/>
    <w:rsid w:val="00F503A8"/>
    <w:rsid w:val="00F504BD"/>
    <w:rsid w:val="00F51543"/>
    <w:rsid w:val="00F55663"/>
    <w:rsid w:val="00F55A91"/>
    <w:rsid w:val="00F55B60"/>
    <w:rsid w:val="00F56122"/>
    <w:rsid w:val="00F5710E"/>
    <w:rsid w:val="00F57276"/>
    <w:rsid w:val="00F57933"/>
    <w:rsid w:val="00F57F29"/>
    <w:rsid w:val="00F600B1"/>
    <w:rsid w:val="00F6212E"/>
    <w:rsid w:val="00F63453"/>
    <w:rsid w:val="00F63684"/>
    <w:rsid w:val="00F66444"/>
    <w:rsid w:val="00F668F2"/>
    <w:rsid w:val="00F7157C"/>
    <w:rsid w:val="00F71878"/>
    <w:rsid w:val="00F71B87"/>
    <w:rsid w:val="00F73794"/>
    <w:rsid w:val="00F7443E"/>
    <w:rsid w:val="00F75F76"/>
    <w:rsid w:val="00F7742E"/>
    <w:rsid w:val="00F826C6"/>
    <w:rsid w:val="00F83270"/>
    <w:rsid w:val="00F836E8"/>
    <w:rsid w:val="00F83D98"/>
    <w:rsid w:val="00F84756"/>
    <w:rsid w:val="00F849B7"/>
    <w:rsid w:val="00F849F0"/>
    <w:rsid w:val="00F859B0"/>
    <w:rsid w:val="00F85EC4"/>
    <w:rsid w:val="00F8755E"/>
    <w:rsid w:val="00F90FCA"/>
    <w:rsid w:val="00F9311F"/>
    <w:rsid w:val="00F937F9"/>
    <w:rsid w:val="00F95004"/>
    <w:rsid w:val="00F96891"/>
    <w:rsid w:val="00F97326"/>
    <w:rsid w:val="00FA0F4B"/>
    <w:rsid w:val="00FA1DAA"/>
    <w:rsid w:val="00FA2A95"/>
    <w:rsid w:val="00FA41C7"/>
    <w:rsid w:val="00FA4957"/>
    <w:rsid w:val="00FA6049"/>
    <w:rsid w:val="00FA7B44"/>
    <w:rsid w:val="00FB081B"/>
    <w:rsid w:val="00FB3D42"/>
    <w:rsid w:val="00FB3E5B"/>
    <w:rsid w:val="00FB3FAA"/>
    <w:rsid w:val="00FB4113"/>
    <w:rsid w:val="00FB58E7"/>
    <w:rsid w:val="00FB7870"/>
    <w:rsid w:val="00FB7B7C"/>
    <w:rsid w:val="00FB7EA5"/>
    <w:rsid w:val="00FC235F"/>
    <w:rsid w:val="00FC23BE"/>
    <w:rsid w:val="00FC2C53"/>
    <w:rsid w:val="00FC35E6"/>
    <w:rsid w:val="00FC3B36"/>
    <w:rsid w:val="00FC6788"/>
    <w:rsid w:val="00FC69F4"/>
    <w:rsid w:val="00FC7A7F"/>
    <w:rsid w:val="00FC7B74"/>
    <w:rsid w:val="00FD150C"/>
    <w:rsid w:val="00FD1DF6"/>
    <w:rsid w:val="00FD4EE3"/>
    <w:rsid w:val="00FD56DA"/>
    <w:rsid w:val="00FD62F4"/>
    <w:rsid w:val="00FE218B"/>
    <w:rsid w:val="00FE3140"/>
    <w:rsid w:val="00FE380D"/>
    <w:rsid w:val="00FE4EDE"/>
    <w:rsid w:val="00FE73C3"/>
    <w:rsid w:val="00FF09D9"/>
    <w:rsid w:val="00FF0E71"/>
    <w:rsid w:val="00FF0F39"/>
    <w:rsid w:val="00FF1CC9"/>
    <w:rsid w:val="00FF21C2"/>
    <w:rsid w:val="00FF293E"/>
    <w:rsid w:val="00FF3620"/>
    <w:rsid w:val="00FF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1D605B8"/>
  <w15:docId w15:val="{FB73A7D8-8016-4CAE-81E3-B78A719C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043E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1E53A0"/>
    <w:pPr>
      <w:keepNext/>
      <w:keepLines/>
      <w:numPr>
        <w:numId w:val="1"/>
      </w:numPr>
      <w:spacing w:before="480" w:line="276" w:lineRule="auto"/>
      <w:ind w:left="432"/>
      <w:outlineLvl w:val="0"/>
    </w:pPr>
    <w:rPr>
      <w:rFonts w:ascii="Cambria" w:hAnsi="Cambria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qFormat/>
    <w:rsid w:val="00DA5A8F"/>
    <w:pPr>
      <w:keepNext/>
      <w:keepLines/>
      <w:numPr>
        <w:ilvl w:val="1"/>
        <w:numId w:val="1"/>
      </w:numPr>
      <w:spacing w:before="200" w:line="276" w:lineRule="auto"/>
      <w:jc w:val="both"/>
      <w:outlineLvl w:val="1"/>
    </w:pPr>
    <w:rPr>
      <w:rFonts w:ascii="Arial" w:hAnsi="Arial" w:cs="Arial"/>
      <w:b/>
      <w:bCs/>
      <w:sz w:val="26"/>
      <w:szCs w:val="26"/>
      <w:lang w:val="it-IT" w:bidi="en-US"/>
    </w:rPr>
  </w:style>
  <w:style w:type="paragraph" w:styleId="Heading3">
    <w:name w:val="heading 3"/>
    <w:basedOn w:val="Normal"/>
    <w:next w:val="Normal"/>
    <w:link w:val="Heading3Char"/>
    <w:qFormat/>
    <w:rsid w:val="003F669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D1BB4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  <w:sz w:val="22"/>
      <w:szCs w:val="22"/>
      <w:lang w:val="hr-HR"/>
    </w:rPr>
  </w:style>
  <w:style w:type="paragraph" w:styleId="Heading5">
    <w:name w:val="heading 5"/>
    <w:basedOn w:val="Normal"/>
    <w:next w:val="Normal"/>
    <w:qFormat/>
    <w:rsid w:val="00D85B2F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bCs/>
      <w:i/>
      <w:iCs/>
      <w:sz w:val="22"/>
      <w:szCs w:val="22"/>
      <w:lang w:val="hr-HR"/>
    </w:rPr>
  </w:style>
  <w:style w:type="paragraph" w:styleId="Heading6">
    <w:name w:val="heading 6"/>
    <w:basedOn w:val="Normal"/>
    <w:next w:val="Normal"/>
    <w:qFormat/>
    <w:rsid w:val="001E53A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E53A0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E53A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E53A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F796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F7961"/>
  </w:style>
  <w:style w:type="paragraph" w:styleId="BodyText">
    <w:name w:val="Body Text"/>
    <w:basedOn w:val="Normal"/>
    <w:rsid w:val="00EF7961"/>
    <w:pPr>
      <w:jc w:val="both"/>
    </w:pPr>
    <w:rPr>
      <w:rFonts w:ascii="Arial" w:hAnsi="Arial"/>
      <w:bCs/>
      <w:sz w:val="22"/>
      <w:lang w:val="hr-HR"/>
    </w:rPr>
  </w:style>
  <w:style w:type="paragraph" w:styleId="Caption">
    <w:name w:val="caption"/>
    <w:basedOn w:val="Normal"/>
    <w:next w:val="Normal"/>
    <w:qFormat/>
    <w:rsid w:val="00EF7961"/>
    <w:rPr>
      <w:rFonts w:ascii="Arial" w:hAnsi="Arial" w:cs="Arial"/>
      <w:b/>
      <w:bCs/>
      <w:sz w:val="20"/>
      <w:szCs w:val="20"/>
    </w:rPr>
  </w:style>
  <w:style w:type="paragraph" w:customStyle="1" w:styleId="Reference">
    <w:name w:val="Reference"/>
    <w:basedOn w:val="Normal"/>
    <w:rsid w:val="00EF7961"/>
    <w:pPr>
      <w:tabs>
        <w:tab w:val="right" w:pos="432"/>
        <w:tab w:val="left" w:pos="576"/>
      </w:tabs>
      <w:autoSpaceDE w:val="0"/>
      <w:autoSpaceDN w:val="0"/>
      <w:spacing w:line="240" w:lineRule="atLeast"/>
      <w:ind w:left="576" w:hanging="576"/>
      <w:jc w:val="both"/>
    </w:pPr>
    <w:rPr>
      <w:rFonts w:ascii="CG Times (W1)" w:hAnsi="CG Times (W1)"/>
      <w:sz w:val="22"/>
      <w:szCs w:val="22"/>
      <w:lang w:val="hr-HR" w:eastAsia="hr-HR"/>
    </w:rPr>
  </w:style>
  <w:style w:type="paragraph" w:styleId="Header">
    <w:name w:val="header"/>
    <w:basedOn w:val="Normal"/>
    <w:link w:val="HeaderChar"/>
    <w:rsid w:val="00EF7961"/>
    <w:pPr>
      <w:tabs>
        <w:tab w:val="center" w:pos="4536"/>
        <w:tab w:val="right" w:pos="9072"/>
      </w:tabs>
    </w:pPr>
  </w:style>
  <w:style w:type="table" w:styleId="TableGrid8">
    <w:name w:val="Table Grid 8"/>
    <w:basedOn w:val="TableNormal"/>
    <w:rsid w:val="003F669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3F669D"/>
    <w:pPr>
      <w:autoSpaceDE w:val="0"/>
      <w:autoSpaceDN w:val="0"/>
      <w:adjustRightInd w:val="0"/>
    </w:pPr>
    <w:rPr>
      <w:rFonts w:ascii="Ericsson Sans" w:hAnsi="Ericsson Sans" w:cs="Ericsson Sans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1B2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qFormat/>
    <w:rsid w:val="00110452"/>
    <w:pPr>
      <w:spacing w:before="360" w:after="360"/>
    </w:pPr>
    <w:rPr>
      <w:rFonts w:ascii="Calibri" w:hAnsi="Calibri" w:cs="Calibr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5D1069"/>
    <w:rPr>
      <w:rFonts w:ascii="Calibri" w:hAnsi="Calibri" w:cs="Calibr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5D1069"/>
    <w:rPr>
      <w:rFonts w:ascii="Calibri" w:hAnsi="Calibri" w:cs="Calibri"/>
      <w:smallCaps/>
      <w:sz w:val="22"/>
      <w:szCs w:val="22"/>
    </w:rPr>
  </w:style>
  <w:style w:type="paragraph" w:styleId="TOC4">
    <w:name w:val="toc 4"/>
    <w:basedOn w:val="Normal"/>
    <w:next w:val="Normal"/>
    <w:autoRedefine/>
    <w:semiHidden/>
    <w:rsid w:val="005D1069"/>
    <w:rPr>
      <w:rFonts w:ascii="Calibri" w:hAnsi="Calibri" w:cs="Calibri"/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5D1069"/>
    <w:rPr>
      <w:rFonts w:ascii="Calibri" w:hAnsi="Calibri" w:cs="Calibri"/>
      <w:sz w:val="22"/>
      <w:szCs w:val="22"/>
    </w:rPr>
  </w:style>
  <w:style w:type="paragraph" w:styleId="TOC6">
    <w:name w:val="toc 6"/>
    <w:basedOn w:val="Normal"/>
    <w:next w:val="Normal"/>
    <w:autoRedefine/>
    <w:semiHidden/>
    <w:rsid w:val="005D1069"/>
    <w:rPr>
      <w:rFonts w:ascii="Calibri" w:hAnsi="Calibri" w:cs="Calibri"/>
      <w:sz w:val="22"/>
      <w:szCs w:val="22"/>
    </w:rPr>
  </w:style>
  <w:style w:type="paragraph" w:styleId="TOC7">
    <w:name w:val="toc 7"/>
    <w:basedOn w:val="Normal"/>
    <w:next w:val="Normal"/>
    <w:autoRedefine/>
    <w:semiHidden/>
    <w:rsid w:val="005D1069"/>
    <w:rPr>
      <w:rFonts w:ascii="Calibri" w:hAnsi="Calibri" w:cs="Calibri"/>
      <w:sz w:val="22"/>
      <w:szCs w:val="22"/>
    </w:rPr>
  </w:style>
  <w:style w:type="paragraph" w:styleId="TOC8">
    <w:name w:val="toc 8"/>
    <w:basedOn w:val="Normal"/>
    <w:next w:val="Normal"/>
    <w:autoRedefine/>
    <w:semiHidden/>
    <w:rsid w:val="005D1069"/>
    <w:rPr>
      <w:rFonts w:ascii="Calibri" w:hAnsi="Calibri" w:cs="Calibri"/>
      <w:sz w:val="22"/>
      <w:szCs w:val="22"/>
    </w:rPr>
  </w:style>
  <w:style w:type="paragraph" w:styleId="TOC9">
    <w:name w:val="toc 9"/>
    <w:basedOn w:val="Normal"/>
    <w:next w:val="Normal"/>
    <w:autoRedefine/>
    <w:semiHidden/>
    <w:rsid w:val="005D1069"/>
    <w:rPr>
      <w:rFonts w:ascii="Calibri" w:hAnsi="Calibri" w:cs="Calibri"/>
      <w:sz w:val="22"/>
      <w:szCs w:val="22"/>
    </w:rPr>
  </w:style>
  <w:style w:type="character" w:styleId="Hyperlink">
    <w:name w:val="Hyperlink"/>
    <w:uiPriority w:val="99"/>
    <w:rsid w:val="005D1069"/>
    <w:rPr>
      <w:color w:val="0000FF"/>
      <w:u w:val="single"/>
    </w:rPr>
  </w:style>
  <w:style w:type="character" w:styleId="CommentReference">
    <w:name w:val="annotation reference"/>
    <w:rsid w:val="008536A3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36A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536A3"/>
    <w:rPr>
      <w:b/>
      <w:bCs/>
    </w:rPr>
  </w:style>
  <w:style w:type="paragraph" w:styleId="BalloonText">
    <w:name w:val="Balloon Text"/>
    <w:basedOn w:val="Normal"/>
    <w:semiHidden/>
    <w:rsid w:val="008536A3"/>
    <w:rPr>
      <w:rFonts w:ascii="Tahoma" w:hAnsi="Tahoma" w:cs="Tahoma"/>
      <w:sz w:val="16"/>
      <w:szCs w:val="16"/>
    </w:rPr>
  </w:style>
  <w:style w:type="paragraph" w:customStyle="1" w:styleId="text">
    <w:name w:val="text"/>
    <w:basedOn w:val="Normal"/>
    <w:rsid w:val="001F1044"/>
    <w:pPr>
      <w:spacing w:before="45" w:after="120"/>
      <w:ind w:left="225" w:right="150"/>
    </w:pPr>
    <w:rPr>
      <w:rFonts w:ascii="Tahoma" w:hAnsi="Tahoma" w:cs="Tahoma"/>
      <w:color w:val="000000"/>
      <w:sz w:val="20"/>
      <w:szCs w:val="20"/>
      <w:lang w:val="bs-Latn-BA" w:eastAsia="bs-Latn-BA"/>
    </w:rPr>
  </w:style>
  <w:style w:type="character" w:styleId="Emphasis">
    <w:name w:val="Emphasis"/>
    <w:uiPriority w:val="20"/>
    <w:qFormat/>
    <w:rsid w:val="008541FF"/>
    <w:rPr>
      <w:i/>
      <w:iCs/>
    </w:rPr>
  </w:style>
  <w:style w:type="character" w:customStyle="1" w:styleId="st1">
    <w:name w:val="st1"/>
    <w:rsid w:val="008541FF"/>
  </w:style>
  <w:style w:type="character" w:customStyle="1" w:styleId="st">
    <w:name w:val="st"/>
    <w:basedOn w:val="DefaultParagraphFont"/>
    <w:rsid w:val="008541FF"/>
  </w:style>
  <w:style w:type="paragraph" w:styleId="ListParagraph">
    <w:name w:val="List Paragraph"/>
    <w:basedOn w:val="Normal"/>
    <w:link w:val="ListParagraphChar"/>
    <w:uiPriority w:val="34"/>
    <w:qFormat/>
    <w:rsid w:val="00B2444B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val="bs-Latn-BA"/>
    </w:rPr>
  </w:style>
  <w:style w:type="character" w:styleId="Strong">
    <w:name w:val="Strong"/>
    <w:uiPriority w:val="22"/>
    <w:qFormat/>
    <w:rsid w:val="00F71B8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1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046B1F"/>
    <w:rPr>
      <w:b/>
      <w:bCs/>
      <w:i/>
      <w:iCs/>
      <w:color w:val="4F81BD"/>
      <w:sz w:val="24"/>
      <w:szCs w:val="24"/>
      <w:lang w:val="en-US" w:eastAsia="en-US"/>
    </w:rPr>
  </w:style>
  <w:style w:type="paragraph" w:customStyle="1" w:styleId="Tekst">
    <w:name w:val="Tekst"/>
    <w:basedOn w:val="Normal"/>
    <w:rsid w:val="00046B1F"/>
    <w:pPr>
      <w:spacing w:before="120"/>
      <w:ind w:firstLine="720"/>
      <w:jc w:val="both"/>
    </w:pPr>
    <w:rPr>
      <w:rFonts w:ascii="Arial" w:hAnsi="Arial"/>
      <w:sz w:val="22"/>
      <w:szCs w:val="20"/>
    </w:rPr>
  </w:style>
  <w:style w:type="table" w:styleId="LightList-Accent6">
    <w:name w:val="Light List Accent 6"/>
    <w:basedOn w:val="TableNormal"/>
    <w:uiPriority w:val="61"/>
    <w:rsid w:val="00CA41A7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styleId="NormalWeb">
    <w:name w:val="Normal (Web)"/>
    <w:basedOn w:val="Normal"/>
    <w:uiPriority w:val="99"/>
    <w:rsid w:val="00621D6F"/>
  </w:style>
  <w:style w:type="paragraph" w:styleId="EndnoteText">
    <w:name w:val="endnote text"/>
    <w:basedOn w:val="Normal"/>
    <w:link w:val="EndnoteTextChar"/>
    <w:rsid w:val="004042EF"/>
    <w:rPr>
      <w:sz w:val="20"/>
      <w:szCs w:val="20"/>
    </w:rPr>
  </w:style>
  <w:style w:type="character" w:customStyle="1" w:styleId="EndnoteTextChar">
    <w:name w:val="Endnote Text Char"/>
    <w:link w:val="EndnoteText"/>
    <w:rsid w:val="004042EF"/>
    <w:rPr>
      <w:lang w:val="en-US" w:eastAsia="en-US"/>
    </w:rPr>
  </w:style>
  <w:style w:type="character" w:styleId="EndnoteReference">
    <w:name w:val="endnote reference"/>
    <w:rsid w:val="004042EF"/>
    <w:rPr>
      <w:vertAlign w:val="superscript"/>
    </w:rPr>
  </w:style>
  <w:style w:type="paragraph" w:styleId="TOCHeading">
    <w:name w:val="TOC Heading"/>
    <w:basedOn w:val="Heading1"/>
    <w:next w:val="Normal"/>
    <w:uiPriority w:val="39"/>
    <w:qFormat/>
    <w:rsid w:val="004042EF"/>
    <w:pPr>
      <w:numPr>
        <w:numId w:val="0"/>
      </w:numPr>
      <w:outlineLvl w:val="9"/>
    </w:pPr>
    <w:rPr>
      <w:lang w:eastAsia="ja-JP" w:bidi="ar-SA"/>
    </w:rPr>
  </w:style>
  <w:style w:type="paragraph" w:styleId="FootnoteText">
    <w:name w:val="footnote text"/>
    <w:basedOn w:val="Normal"/>
    <w:link w:val="FootnoteTextChar"/>
    <w:rsid w:val="007912F5"/>
    <w:rPr>
      <w:sz w:val="20"/>
      <w:szCs w:val="20"/>
    </w:rPr>
  </w:style>
  <w:style w:type="character" w:styleId="FootnoteReference">
    <w:name w:val="footnote reference"/>
    <w:uiPriority w:val="99"/>
    <w:semiHidden/>
    <w:rsid w:val="007912F5"/>
    <w:rPr>
      <w:vertAlign w:val="superscript"/>
    </w:rPr>
  </w:style>
  <w:style w:type="paragraph" w:styleId="Revision">
    <w:name w:val="Revision"/>
    <w:hidden/>
    <w:uiPriority w:val="99"/>
    <w:semiHidden/>
    <w:rsid w:val="00B32223"/>
    <w:rPr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ED5C16"/>
  </w:style>
  <w:style w:type="character" w:styleId="PlaceholderText">
    <w:name w:val="Placeholder Text"/>
    <w:uiPriority w:val="99"/>
    <w:semiHidden/>
    <w:rsid w:val="00FC7B74"/>
    <w:rPr>
      <w:color w:val="808080"/>
    </w:rPr>
  </w:style>
  <w:style w:type="paragraph" w:styleId="TableofFigures">
    <w:name w:val="table of figures"/>
    <w:basedOn w:val="Normal"/>
    <w:next w:val="Normal"/>
    <w:uiPriority w:val="99"/>
    <w:rsid w:val="00425AE4"/>
  </w:style>
  <w:style w:type="character" w:customStyle="1" w:styleId="FootnoteTextChar">
    <w:name w:val="Footnote Text Char"/>
    <w:basedOn w:val="DefaultParagraphFont"/>
    <w:link w:val="FootnoteText"/>
    <w:uiPriority w:val="99"/>
    <w:rsid w:val="007344AC"/>
    <w:rPr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9B1E35"/>
    <w:rPr>
      <w:rFonts w:ascii="Arial" w:hAnsi="Arial" w:cs="Arial"/>
      <w:b/>
      <w:bCs/>
      <w:sz w:val="26"/>
      <w:szCs w:val="26"/>
      <w:lang w:val="en-US" w:eastAsia="en-US"/>
    </w:rPr>
  </w:style>
  <w:style w:type="paragraph" w:styleId="NoSpacing">
    <w:name w:val="No Spacing"/>
    <w:link w:val="NoSpacingChar"/>
    <w:uiPriority w:val="1"/>
    <w:qFormat/>
    <w:rsid w:val="00C41FDC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C41FDC"/>
    <w:rPr>
      <w:rFonts w:ascii="Calibri" w:eastAsia="MS Mincho" w:hAnsi="Calibri" w:cs="Arial"/>
      <w:sz w:val="22"/>
      <w:szCs w:val="22"/>
      <w:lang w:val="en-US" w:eastAsia="ja-JP"/>
    </w:rPr>
  </w:style>
  <w:style w:type="paragraph" w:customStyle="1" w:styleId="BODY1">
    <w:name w:val="BODY 1"/>
    <w:basedOn w:val="Normal"/>
    <w:rsid w:val="00D06BCF"/>
    <w:pPr>
      <w:jc w:val="both"/>
    </w:pPr>
    <w:rPr>
      <w:rFonts w:ascii="Arial" w:hAnsi="Arial"/>
      <w:sz w:val="22"/>
      <w:szCs w:val="20"/>
      <w:lang w:val="hr-HR"/>
    </w:rPr>
  </w:style>
  <w:style w:type="paragraph" w:styleId="PlainText">
    <w:name w:val="Plain Text"/>
    <w:basedOn w:val="Normal"/>
    <w:link w:val="PlainTextChar"/>
    <w:uiPriority w:val="99"/>
    <w:unhideWhenUsed/>
    <w:rsid w:val="00B93F92"/>
    <w:rPr>
      <w:rFonts w:ascii="Calibri" w:hAnsi="Calibri" w:cstheme="minorBidi"/>
      <w:sz w:val="20"/>
      <w:szCs w:val="21"/>
      <w:lang w:val="bs-Latn-BA"/>
    </w:rPr>
  </w:style>
  <w:style w:type="character" w:customStyle="1" w:styleId="PlainTextChar">
    <w:name w:val="Plain Text Char"/>
    <w:basedOn w:val="DefaultParagraphFont"/>
    <w:link w:val="PlainText"/>
    <w:uiPriority w:val="99"/>
    <w:rsid w:val="00B93F92"/>
    <w:rPr>
      <w:rFonts w:ascii="Calibri" w:hAnsi="Calibri" w:cstheme="minorBidi"/>
      <w:szCs w:val="21"/>
      <w:lang w:eastAsia="en-US"/>
    </w:rPr>
  </w:style>
  <w:style w:type="character" w:customStyle="1" w:styleId="HeaderChar">
    <w:name w:val="Header Char"/>
    <w:basedOn w:val="DefaultParagraphFont"/>
    <w:link w:val="Header"/>
    <w:rsid w:val="0018592E"/>
    <w:rPr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91615D"/>
    <w:rPr>
      <w:rFonts w:ascii="Calibri" w:eastAsia="Calibri" w:hAnsi="Calibri" w:cs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E0695F"/>
    <w:rPr>
      <w:sz w:val="24"/>
      <w:szCs w:val="24"/>
      <w:lang w:val="en-US" w:eastAsia="en-US"/>
    </w:rPr>
  </w:style>
  <w:style w:type="character" w:customStyle="1" w:styleId="CommentTextChar">
    <w:name w:val="Comment Text Char"/>
    <w:link w:val="CommentText"/>
    <w:rsid w:val="005033AF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9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generalbusiness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+VEVMRUNPTVxhbWVsYWg8L1VzZXJOYW1lPjxEYXRlVGltZT43LiA3LiAyMDI0LiAxODowNjowNzwvRGF0ZVRpbWU+PExhYmVsU3RyaW5nPkludGVybm88L0xhYmVsU3RyaW5nPjwvaXRlbT48L2xhYmVsSGlzdG9yeT4=</Value>
</WrappedLabelHistor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144FD315EFA458EC2777B73ABEBD1" ma:contentTypeVersion="15" ma:contentTypeDescription="Create a new document." ma:contentTypeScope="" ma:versionID="daea64d461238f2587b6dbae1a4f48ff">
  <xsd:schema xmlns:xsd="http://www.w3.org/2001/XMLSchema" xmlns:xs="http://www.w3.org/2001/XMLSchema" xmlns:p="http://schemas.microsoft.com/office/2006/metadata/properties" xmlns:ns3="55003cb3-f2a5-49e1-9bb4-4e5d51aeea69" xmlns:ns4="e3169b9f-b7d0-4895-9e67-5f5ab5073a93" targetNamespace="http://schemas.microsoft.com/office/2006/metadata/properties" ma:root="true" ma:fieldsID="9955a902203eb233887259c9a129be24" ns3:_="" ns4:_="">
    <xsd:import namespace="55003cb3-f2a5-49e1-9bb4-4e5d51aeea69"/>
    <xsd:import namespace="e3169b9f-b7d0-4895-9e67-5f5ab5073a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03cb3-f2a5-49e1-9bb4-4e5d51aee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69b9f-b7d0-4895-9e67-5f5ab5073a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003cb3-f2a5-49e1-9bb4-4e5d51aeea69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5F168-174B-4458-A85A-9C64369180BA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E0AD667D-2827-4421-B0A9-72C7388C3CA2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E0485F7D-ECF1-43B8-AB7C-D0F9D89BB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03cb3-f2a5-49e1-9bb4-4e5d51aeea69"/>
    <ds:schemaRef ds:uri="e3169b9f-b7d0-4895-9e67-5f5ab5073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3AFBF1-F0B8-42A3-B613-893EC4B0E37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5E767C3-9124-4F9F-812F-33FA4A76174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5003cb3-f2a5-49e1-9bb4-4e5d51aeea69"/>
    <ds:schemaRef ds:uri="http://purl.org/dc/elements/1.1/"/>
    <ds:schemaRef ds:uri="http://schemas.microsoft.com/office/2006/metadata/properties"/>
    <ds:schemaRef ds:uri="e3169b9f-b7d0-4895-9e67-5f5ab5073a93"/>
    <ds:schemaRef ds:uri="http://www.w3.org/XML/1998/namespace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ECF0A3D7-2D71-4EFC-AFBC-BF22C7AD1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2183</Words>
  <Characters>14739</Characters>
  <Application>Microsoft Office Word</Application>
  <DocSecurity>4</DocSecurity>
  <Lines>122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INVESTICIONI PROGRAM</vt:lpstr>
    </vt:vector>
  </TitlesOfParts>
  <Company>BH Telecom</Company>
  <LinksUpToDate>false</LinksUpToDate>
  <CharactersWithSpaces>16889</CharactersWithSpaces>
  <SharedDoc>false</SharedDoc>
  <HLinks>
    <vt:vector size="6" baseType="variant">
      <vt:variant>
        <vt:i4>1179672</vt:i4>
      </vt:variant>
      <vt:variant>
        <vt:i4>66</vt:i4>
      </vt:variant>
      <vt:variant>
        <vt:i4>0</vt:i4>
      </vt:variant>
      <vt:variant>
        <vt:i4>5</vt:i4>
      </vt:variant>
      <vt:variant>
        <vt:lpwstr>http://www.bhtelecom.ba/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INVESTICIONI PROGRAM</dc:title>
  <dc:creator>enisa.brka@bhtelecom.ba</dc:creator>
  <cp:keywords>[BH Telecom | Interno]</cp:keywords>
  <cp:lastModifiedBy>Aida Mujezinović</cp:lastModifiedBy>
  <cp:revision>2</cp:revision>
  <cp:lastPrinted>2021-04-14T10:16:00Z</cp:lastPrinted>
  <dcterms:created xsi:type="dcterms:W3CDTF">2026-06-08T06:30:00Z</dcterms:created>
  <dcterms:modified xsi:type="dcterms:W3CDTF">2026-06-08T06:30:00Z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31ea1643-303e-4aac-9404-70917a5a0cff</vt:lpwstr>
  </property>
  <property fmtid="{D5CDD505-2E9C-101B-9397-08002B2CF9AE}" pid="3" name="bjSaver">
    <vt:lpwstr>JIc8lJEgz6zJVFMm9gqDaeEiPoyvC7Gg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Interno</vt:lpwstr>
  </property>
  <property fmtid="{D5CDD505-2E9C-101B-9397-08002B2CF9AE}" pid="7" name="bjClsUserRVM">
    <vt:lpwstr>[]</vt:lpwstr>
  </property>
  <property fmtid="{D5CDD505-2E9C-101B-9397-08002B2CF9AE}" pid="8" name="bjLabelHistoryID">
    <vt:lpwstr>{E0AD667D-2827-4421-B0A9-72C7388C3CA2}</vt:lpwstr>
  </property>
  <property fmtid="{D5CDD505-2E9C-101B-9397-08002B2CF9AE}" pid="9" name="ContentTypeId">
    <vt:lpwstr>0x010100452144FD315EFA458EC2777B73ABEBD1</vt:lpwstr>
  </property>
</Properties>
</file>